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1EBA3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기술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소개</w:t>
      </w:r>
    </w:p>
    <w:p w14:paraId="67D9CB2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역사</w:t>
      </w:r>
    </w:p>
    <w:p w14:paraId="2952AF5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2009 : joyent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지원을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받는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Ryan Dahl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bdfl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되어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linux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배포됨</w:t>
      </w:r>
      <w:r>
        <w:rPr>
          <w:rFonts w:ascii="Verdana" w:hAnsi="Verdana" w:cs="Verdana"/>
          <w:color w:val="434343"/>
          <w:kern w:val="0"/>
          <w:sz w:val="28"/>
          <w:szCs w:val="28"/>
        </w:rPr>
        <w:t> </w:t>
      </w:r>
    </w:p>
    <w:p w14:paraId="641C99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( * bdfl(Benevolent Dictator For Life ) -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오픈소스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소프트웨어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개발리더</w:t>
      </w:r>
    </w:p>
    <w:p w14:paraId="3841821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2011 :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오픈소스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커뮤니티에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작성된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라이브러리를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배포하고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공유할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npm(node package manager)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도입</w:t>
      </w:r>
    </w:p>
    <w:p w14:paraId="4428247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2011 : Miscrosoft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joyent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협력하여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Windows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가능한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버전의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구현함</w:t>
      </w:r>
    </w:p>
    <w:p w14:paraId="530CA67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2012 : Ryan Dahl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물러나고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동료이자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npm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개발자인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Isaac Schlueter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BDFL</w:t>
      </w:r>
      <w:r>
        <w:rPr>
          <w:rFonts w:ascii="Verdana" w:hAnsi="Verdana" w:cs="Verdana"/>
          <w:color w:val="434343"/>
          <w:kern w:val="0"/>
          <w:sz w:val="28"/>
          <w:szCs w:val="28"/>
        </w:rPr>
        <w:t>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활동</w:t>
      </w:r>
    </w:p>
    <w:p w14:paraId="275B72B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2014 : TJ Fontaine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새로운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리더로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활동</w:t>
      </w:r>
    </w:p>
    <w:p w14:paraId="7A4C622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2014 : </w:t>
      </w:r>
      <w:r>
        <w:rPr>
          <w:rFonts w:ascii="Verdana" w:hAnsi="Verdana" w:cs="Verdana"/>
          <w:color w:val="434343"/>
          <w:kern w:val="0"/>
          <w:sz w:val="28"/>
          <w:szCs w:val="28"/>
        </w:rPr>
        <w:t>노드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주요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개발자를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중심으로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Node Forward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기술위원회가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결성되고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독자기술인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io.js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발표</w:t>
      </w:r>
    </w:p>
    <w:p w14:paraId="5F5EF25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( io.js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BDFL </w:t>
      </w:r>
      <w:r>
        <w:rPr>
          <w:rFonts w:ascii="Verdana" w:hAnsi="Verdana" w:cs="Verdana"/>
          <w:color w:val="434343"/>
          <w:kern w:val="0"/>
          <w:sz w:val="28"/>
          <w:szCs w:val="28"/>
        </w:rPr>
        <w:t>주도가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아닌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커뮤니티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주도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회의과정을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공개</w:t>
      </w:r>
      <w:r>
        <w:rPr>
          <w:rFonts w:ascii="Verdana" w:hAnsi="Verdana" w:cs="Verdana"/>
          <w:color w:val="434343"/>
          <w:kern w:val="0"/>
          <w:sz w:val="28"/>
          <w:szCs w:val="28"/>
        </w:rPr>
        <w:t>, SNS</w:t>
      </w:r>
      <w:r>
        <w:rPr>
          <w:rFonts w:ascii="Verdana" w:hAnsi="Verdana" w:cs="Verdana"/>
          <w:color w:val="434343"/>
          <w:kern w:val="0"/>
          <w:sz w:val="28"/>
          <w:szCs w:val="28"/>
        </w:rPr>
        <w:t>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내부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소식을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전파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)</w:t>
      </w:r>
    </w:p>
    <w:p w14:paraId="58841B5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2015 :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io.js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커뮤니티가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통합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것이라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발표</w:t>
      </w:r>
    </w:p>
    <w:p w14:paraId="5F1AD99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41A33A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의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장점</w:t>
      </w:r>
    </w:p>
    <w:p w14:paraId="1C3D21B5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비동기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IO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동시처리</w:t>
      </w:r>
    </w:p>
    <w:p w14:paraId="7042D685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javascript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</w:t>
      </w:r>
    </w:p>
    <w:p w14:paraId="4F2CAE3E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서버와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클라이언트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동일한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코드를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공유</w:t>
      </w:r>
    </w:p>
    <w:p w14:paraId="0025592B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npm,</w:t>
      </w:r>
      <w:r>
        <w:rPr>
          <w:rFonts w:ascii="Verdana" w:hAnsi="Verdana" w:cs="Verdana"/>
          <w:color w:val="434343"/>
          <w:kern w:val="0"/>
          <w:sz w:val="28"/>
          <w:szCs w:val="28"/>
        </w:rPr>
        <w:t>노드패키지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거대하고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성장중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3DA7587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github</w:t>
      </w:r>
      <w:r>
        <w:rPr>
          <w:rFonts w:ascii="Verdana" w:hAnsi="Verdana" w:cs="Verdana"/>
          <w:color w:val="434343"/>
          <w:kern w:val="0"/>
          <w:sz w:val="28"/>
          <w:szCs w:val="28"/>
        </w:rPr>
        <w:t>등을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많은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코드가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공유되는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활발한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커뮤니티</w:t>
      </w:r>
    </w:p>
    <w:p w14:paraId="5EDB8AA5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스트리밍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762B28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068F0E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의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단점</w:t>
      </w:r>
    </w:p>
    <w:p w14:paraId="24EE259C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lastRenderedPageBreak/>
        <w:t>기본적으로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싱글쓰레드로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동작하므로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CPU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의존성이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높은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적합하지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F258FC9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Node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관계형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데이터베이스를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다루기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쉽지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F0A021D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callback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중첩될경우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지옥이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발생함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DFFE22E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Jaascipt</w:t>
      </w:r>
      <w:r>
        <w:rPr>
          <w:rFonts w:ascii="Verdana" w:hAnsi="Verdana" w:cs="Verdana"/>
          <w:color w:val="434343"/>
          <w:kern w:val="0"/>
          <w:sz w:val="28"/>
          <w:szCs w:val="28"/>
        </w:rPr>
        <w:t>레벨이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낮은수준에서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노드를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개념적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문제에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직면할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수있음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C95022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B7FC34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Node.js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를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사용해야하는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이유</w:t>
      </w:r>
    </w:p>
    <w:p w14:paraId="4F72FDA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non-blocking I/O</w:t>
      </w:r>
    </w:p>
    <w:p w14:paraId="097952AD" w14:textId="77777777" w:rsidR="001F2A0B" w:rsidRDefault="001F2A0B" w:rsidP="001F2A0B">
      <w:pPr>
        <w:widowControl/>
        <w:numPr>
          <w:ilvl w:val="0"/>
          <w:numId w:val="3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작업이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완료되기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작업을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계속할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I/O </w:t>
      </w:r>
      <w:r>
        <w:rPr>
          <w:rFonts w:ascii="Verdana" w:hAnsi="Verdana" w:cs="Verdana"/>
          <w:color w:val="434343"/>
          <w:kern w:val="0"/>
          <w:sz w:val="28"/>
          <w:szCs w:val="28"/>
        </w:rPr>
        <w:t>처리방식</w:t>
      </w:r>
    </w:p>
    <w:p w14:paraId="0E655F03" w14:textId="77777777" w:rsidR="001F2A0B" w:rsidRDefault="001F2A0B" w:rsidP="001F2A0B">
      <w:pPr>
        <w:widowControl/>
        <w:numPr>
          <w:ilvl w:val="0"/>
          <w:numId w:val="3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데이터베이스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작업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통신을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시작한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I/O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기다리지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완료된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작업을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진행</w:t>
      </w:r>
    </w:p>
    <w:p w14:paraId="61FAB75A" w14:textId="77777777" w:rsidR="001F2A0B" w:rsidRDefault="001F2A0B" w:rsidP="001F2A0B">
      <w:pPr>
        <w:widowControl/>
        <w:numPr>
          <w:ilvl w:val="0"/>
          <w:numId w:val="3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여전히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완료까지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대기하여야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하지만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의존성이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없는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처리를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계속함</w:t>
      </w:r>
    </w:p>
    <w:p w14:paraId="6A58D98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       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164DB3BC" wp14:editId="3DF4EE6A">
            <wp:extent cx="7463790" cy="3955415"/>
            <wp:effectExtent l="0" t="0" r="381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7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D89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1E878B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sing thread event-driven </w:t>
      </w:r>
    </w:p>
    <w:p w14:paraId="4E6CE0F9" w14:textId="77777777" w:rsidR="001F2A0B" w:rsidRDefault="001F2A0B" w:rsidP="001F2A0B">
      <w:pPr>
        <w:widowControl/>
        <w:numPr>
          <w:ilvl w:val="0"/>
          <w:numId w:val="4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마우스</w:t>
      </w:r>
      <w:r>
        <w:rPr>
          <w:rFonts w:ascii="Verdana" w:hAnsi="Verdana" w:cs="Verdana"/>
          <w:color w:val="434343"/>
          <w:kern w:val="0"/>
          <w:sz w:val="28"/>
          <w:szCs w:val="28"/>
        </w:rPr>
        <w:t>,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메시지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혹은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프로그램이나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쓰레드의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의해서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프로그램의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흐름이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결정되는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구조</w:t>
      </w:r>
    </w:p>
    <w:p w14:paraId="41FF8308" w14:textId="77777777" w:rsidR="001F2A0B" w:rsidRDefault="001F2A0B" w:rsidP="001F2A0B">
      <w:pPr>
        <w:widowControl/>
        <w:numPr>
          <w:ilvl w:val="0"/>
          <w:numId w:val="4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일반적으로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루프가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수신하고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개별이벤트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처리기를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호출해주는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방식</w:t>
      </w:r>
    </w:p>
    <w:p w14:paraId="02529AD5" w14:textId="77777777" w:rsidR="001F2A0B" w:rsidRDefault="001F2A0B" w:rsidP="001F2A0B">
      <w:pPr>
        <w:widowControl/>
        <w:numPr>
          <w:ilvl w:val="0"/>
          <w:numId w:val="4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lastRenderedPageBreak/>
        <w:t>단일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프로세스에서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최소한의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오버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헤드로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수천개의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처리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60A977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       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786B3E68" wp14:editId="45461D2F">
            <wp:extent cx="10164445" cy="6060440"/>
            <wp:effectExtent l="0" t="0" r="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4445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0E7D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3AB753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하나의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환경</w:t>
      </w:r>
    </w:p>
    <w:p w14:paraId="73BC320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브라우저뿐만아니라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웹서버에서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JavaScript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양쪽에서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동일하게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작동하는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코드를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공유할수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5D7B36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F0A11E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빠른처리</w:t>
      </w:r>
    </w:p>
    <w:p w14:paraId="105E314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노드는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Google</w:t>
      </w:r>
      <w:r>
        <w:rPr>
          <w:rFonts w:ascii="Verdana" w:hAnsi="Verdana" w:cs="Verdana"/>
          <w:color w:val="434343"/>
          <w:kern w:val="0"/>
          <w:sz w:val="28"/>
          <w:szCs w:val="28"/>
        </w:rPr>
        <w:t>크롬이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V8 Javascirpt </w:t>
      </w:r>
      <w:r>
        <w:rPr>
          <w:rFonts w:ascii="Verdana" w:hAnsi="Verdana" w:cs="Verdana"/>
          <w:color w:val="434343"/>
          <w:kern w:val="0"/>
          <w:sz w:val="28"/>
          <w:szCs w:val="28"/>
        </w:rPr>
        <w:t>런타임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89425A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V8 javScript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C</w:t>
      </w:r>
      <w:r>
        <w:rPr>
          <w:rFonts w:ascii="Verdana" w:hAnsi="Verdana" w:cs="Verdana"/>
          <w:color w:val="434343"/>
          <w:kern w:val="0"/>
          <w:sz w:val="28"/>
          <w:szCs w:val="28"/>
        </w:rPr>
        <w:t>언어를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작성이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되어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Ruby, Python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Perl</w:t>
      </w:r>
      <w:r>
        <w:rPr>
          <w:rFonts w:ascii="Verdana" w:hAnsi="Verdana" w:cs="Verdana"/>
          <w:color w:val="434343"/>
          <w:kern w:val="0"/>
          <w:sz w:val="28"/>
          <w:szCs w:val="28"/>
        </w:rPr>
        <w:t>보다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훨씬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빠릅니다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675B4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C8E6F9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lastRenderedPageBreak/>
        <w:t>Node.js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가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잘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사용될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수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있는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환경</w:t>
      </w:r>
    </w:p>
    <w:p w14:paraId="5F5B47F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웹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소켓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서버</w:t>
      </w:r>
    </w:p>
    <w:p w14:paraId="4BE3FE2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노드의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블로킹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아키텍처는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소켓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어플리케이션이나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방송과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괕은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어플리케이션에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가장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적합한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솔루션입니다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49B20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채팅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기반으로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효율적이고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실시간으로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E4616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1CC295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빠른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파일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업로드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클라이언트</w:t>
      </w:r>
    </w:p>
    <w:p w14:paraId="405B96C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노드를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한번에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여러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업로드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 </w:t>
      </w:r>
    </w:p>
    <w:p w14:paraId="14B4EB0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즉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주어진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시점에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File1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일부와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File2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다른부분이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있을수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BA81F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이러한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접근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방식은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업로드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속도를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획기적으로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향상시킵니다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BBF6E2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9F1084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데이터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스트리밍</w:t>
      </w:r>
    </w:p>
    <w:p w14:paraId="2ED6BA3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노드가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콜백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개념을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다루기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때문에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스트리밍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데이터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흐름에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쉽게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EB1F17E" w14:textId="77777777" w:rsidR="00641DDB" w:rsidRDefault="001F2A0B" w:rsidP="001F2A0B">
      <w:pPr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다른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공급업체의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API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결과를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가져오는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여행업계에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유용할수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B8A6D1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설치</w:t>
      </w:r>
    </w:p>
    <w:p w14:paraId="588861E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31FA9A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NodeJS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설치</w:t>
      </w:r>
    </w:p>
    <w:p w14:paraId="70BBB53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NodeJS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공식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홈페이지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: </w:t>
      </w:r>
      <w:hyperlink r:id="rId7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https://nodejs.org/ko/</w:t>
        </w:r>
      </w:hyperlink>
    </w:p>
    <w:p w14:paraId="6C2316F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935879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lastRenderedPageBreak/>
        <w:drawing>
          <wp:inline distT="0" distB="0" distL="0" distR="0" wp14:anchorId="2DDA623A" wp14:editId="2DF70FDB">
            <wp:extent cx="9547860" cy="6591935"/>
            <wp:effectExtent l="0" t="0" r="2540" b="1206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7860" cy="65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18D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 xml:space="preserve">Current 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버전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: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현재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변화가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일어나는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상태의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버전으로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안전성이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떨어짐</w:t>
      </w:r>
    </w:p>
    <w:p w14:paraId="59E6515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 xml:space="preserve">LTS 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버전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: LTS</w:t>
      </w:r>
      <w:r>
        <w:rPr>
          <w:rFonts w:ascii="Verdana" w:hAnsi="Verdana" w:cs="Verdana"/>
          <w:color w:val="434343"/>
          <w:kern w:val="0"/>
          <w:sz w:val="28"/>
          <w:szCs w:val="28"/>
        </w:rPr>
        <w:t>버전은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30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개월의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장기적인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지원을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약속받은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버전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버전의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숫자가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오른다고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해도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호환성을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깨뜨리는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변경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사항이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추가되지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3CB50E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9EB364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실행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- REPL(read Eval Print Loop)</w:t>
      </w:r>
    </w:p>
    <w:p w14:paraId="2F8F5BB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7A2814A7" wp14:editId="6EAD5189">
            <wp:extent cx="2913380" cy="1382395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BF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5B3E5F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실행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- Console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실행</w:t>
      </w:r>
    </w:p>
    <w:p w14:paraId="318AB7F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vi node.basic.js</w:t>
      </w:r>
    </w:p>
    <w:p w14:paraId="31C1044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console.info('Hello World!!');</w:t>
      </w:r>
    </w:p>
    <w:p w14:paraId="54CF024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node node.basic.js</w:t>
      </w:r>
    </w:p>
    <w:p w14:paraId="2497EEE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35"/>
          <w:szCs w:val="35"/>
        </w:rPr>
        <w:t>Hello World</w:t>
      </w:r>
    </w:p>
    <w:p w14:paraId="73B5173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54795A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실행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-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웹서버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실행</w:t>
      </w:r>
    </w:p>
    <w:p w14:paraId="264431C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137906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vi node.basic.js</w:t>
      </w:r>
    </w:p>
    <w:p w14:paraId="6BAB1D0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E85611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http = require('http');</w:t>
      </w:r>
    </w:p>
    <w:p w14:paraId="7DE9CCF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0D6959B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웹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서버를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만들고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실행합니다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DA321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http.createServer(function (request, response) {</w:t>
      </w:r>
    </w:p>
    <w:p w14:paraId="1659BBF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response.writeHead(200, { 'Content-Type': 'text/html' });</w:t>
      </w:r>
    </w:p>
    <w:p w14:paraId="0B8CF36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response.end('&lt;h1&gt;Hello World...!&lt;/h1&gt;');</w:t>
      </w:r>
    </w:p>
    <w:p w14:paraId="3961CBB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}).listen(52273, function () {</w:t>
      </w:r>
    </w:p>
    <w:p w14:paraId="77D138D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console.log('Server running at http://127.0.0.1:52273/');</w:t>
      </w:r>
    </w:p>
    <w:p w14:paraId="307F937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2949D92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node node.basic.js</w:t>
      </w:r>
    </w:p>
    <w:p w14:paraId="111DB173" w14:textId="77777777" w:rsidR="001F2A0B" w:rsidRDefault="001F2A0B" w:rsidP="001F2A0B"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0A1DF32D" wp14:editId="3A06C94F">
            <wp:extent cx="3700145" cy="2147570"/>
            <wp:effectExtent l="0" t="0" r="8255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D46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기본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객체</w:t>
      </w:r>
    </w:p>
    <w:p w14:paraId="52EE89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기본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객체</w:t>
      </w:r>
    </w:p>
    <w:p w14:paraId="242F464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lastRenderedPageBreak/>
        <w:t>웹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브라우저에서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자바스크립트의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최상위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window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객체이지만</w:t>
      </w:r>
      <w:r>
        <w:rPr>
          <w:rFonts w:ascii="Verdana" w:hAnsi="Verdana" w:cs="Verdana"/>
          <w:color w:val="434343"/>
          <w:kern w:val="0"/>
          <w:sz w:val="28"/>
          <w:szCs w:val="28"/>
        </w:rPr>
        <w:t>,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웹브라우저에서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동작하는것이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아니므로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window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존재하지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4A72C0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대신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전역변수와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전역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함수를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가지고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 </w:t>
      </w:r>
    </w:p>
    <w:p w14:paraId="5C51623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39317EA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전역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변수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 </w:t>
      </w:r>
    </w:p>
    <w:p w14:paraId="3AD44F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tbl>
      <w:tblPr>
        <w:tblW w:w="0" w:type="auto"/>
        <w:tblInd w:w="-118" w:type="dxa"/>
        <w:tblBorders>
          <w:top w:val="single" w:sz="8" w:space="0" w:color="D5D5D5"/>
          <w:left w:val="single" w:sz="8" w:space="0" w:color="D5D5D5"/>
          <w:right w:val="single" w:sz="8" w:space="0" w:color="D5D5D5"/>
        </w:tblBorders>
        <w:tblLayout w:type="fixed"/>
        <w:tblLook w:val="0000" w:firstRow="0" w:lastRow="0" w:firstColumn="0" w:lastColumn="0" w:noHBand="0" w:noVBand="0"/>
      </w:tblPr>
      <w:tblGrid>
        <w:gridCol w:w="5522"/>
        <w:gridCol w:w="12367"/>
      </w:tblGrid>
      <w:tr w:rsidR="001F2A0B" w14:paraId="74936031" w14:textId="77777777">
        <w:tc>
          <w:tcPr>
            <w:tcW w:w="5522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DF2B16E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__filename</w:t>
            </w:r>
          </w:p>
        </w:tc>
        <w:tc>
          <w:tcPr>
            <w:tcW w:w="12367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28DCA36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현재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실행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중인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코드의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파일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경로</w:t>
            </w:r>
          </w:p>
        </w:tc>
      </w:tr>
      <w:tr w:rsidR="001F2A0B" w14:paraId="2C5D875B" w14:textId="77777777">
        <w:tblPrEx>
          <w:tblBorders>
            <w:top w:val="none" w:sz="0" w:space="0" w:color="auto"/>
            <w:bottom w:val="single" w:sz="8" w:space="0" w:color="D5D5D5"/>
          </w:tblBorders>
        </w:tblPrEx>
        <w:tc>
          <w:tcPr>
            <w:tcW w:w="5522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4DE2B30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__dirname</w:t>
            </w:r>
          </w:p>
        </w:tc>
        <w:tc>
          <w:tcPr>
            <w:tcW w:w="12367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A2BC626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현재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실행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중인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코드의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폴더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경로</w:t>
            </w:r>
          </w:p>
        </w:tc>
      </w:tr>
    </w:tbl>
    <w:p w14:paraId="1B1E88F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console.log('filename:', __filename);</w:t>
      </w:r>
    </w:p>
    <w:p w14:paraId="7D78926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console.log('dirname:', __dirname);</w:t>
      </w:r>
    </w:p>
    <w:p w14:paraId="1595D8E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filename: /Users/user/node/node.basic.js</w:t>
      </w:r>
    </w:p>
    <w:p w14:paraId="30AFF60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dirname: /Users/user/node</w:t>
      </w:r>
    </w:p>
    <w:p w14:paraId="697D728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전역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객체</w:t>
      </w:r>
    </w:p>
    <w:p w14:paraId="0C9EBF8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Console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객체</w:t>
      </w:r>
    </w:p>
    <w:tbl>
      <w:tblPr>
        <w:tblW w:w="0" w:type="auto"/>
        <w:tblInd w:w="-118" w:type="dxa"/>
        <w:tblBorders>
          <w:top w:val="single" w:sz="8" w:space="0" w:color="D5D5D5"/>
          <w:left w:val="single" w:sz="8" w:space="0" w:color="D5D5D5"/>
          <w:right w:val="single" w:sz="8" w:space="0" w:color="D5D5D5"/>
        </w:tblBorders>
        <w:tblLayout w:type="fixed"/>
        <w:tblLook w:val="0000" w:firstRow="0" w:lastRow="0" w:firstColumn="0" w:lastColumn="0" w:noHBand="0" w:noVBand="0"/>
      </w:tblPr>
      <w:tblGrid>
        <w:gridCol w:w="6234"/>
        <w:gridCol w:w="11656"/>
      </w:tblGrid>
      <w:tr w:rsidR="001F2A0B" w14:paraId="75592025" w14:textId="77777777">
        <w:tc>
          <w:tcPr>
            <w:tcW w:w="6234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1260012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log()</w:t>
            </w:r>
          </w:p>
        </w:tc>
        <w:tc>
          <w:tcPr>
            <w:tcW w:w="11656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9DD9990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출력합니다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14E5E1C8" w14:textId="77777777">
        <w:tblPrEx>
          <w:tblBorders>
            <w:top w:val="none" w:sz="0" w:space="0" w:color="auto"/>
          </w:tblBorders>
        </w:tblPrEx>
        <w:tc>
          <w:tcPr>
            <w:tcW w:w="6234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7332ECA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time()</w:t>
            </w:r>
          </w:p>
        </w:tc>
        <w:tc>
          <w:tcPr>
            <w:tcW w:w="11656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196E543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시간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측정을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시작합니다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475BE696" w14:textId="77777777">
        <w:tblPrEx>
          <w:tblBorders>
            <w:top w:val="none" w:sz="0" w:space="0" w:color="auto"/>
            <w:bottom w:val="single" w:sz="8" w:space="0" w:color="D5D5D5"/>
          </w:tblBorders>
        </w:tblPrEx>
        <w:tc>
          <w:tcPr>
            <w:tcW w:w="6234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213701A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timeEnd()</w:t>
            </w:r>
          </w:p>
        </w:tc>
        <w:tc>
          <w:tcPr>
            <w:tcW w:w="11656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EC06E7F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시간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측정을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종료합니다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</w:tbl>
    <w:p w14:paraId="2BA9EA4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*log()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특수문자는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%d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숫자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%s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문자열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%j JSON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이있음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08D5AD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39E2DB0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숫자</w:t>
      </w:r>
      <w:r>
        <w:rPr>
          <w:rFonts w:ascii="Menlo" w:hAnsi="Menlo" w:cs="Menlo"/>
          <w:color w:val="262626"/>
          <w:kern w:val="0"/>
          <w:sz w:val="26"/>
          <w:szCs w:val="26"/>
        </w:rPr>
        <w:t>: %d + %d = %d', 273, 52, 273 + 52);</w:t>
      </w:r>
    </w:p>
    <w:p w14:paraId="4EF944C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문자열</w:t>
      </w:r>
      <w:r>
        <w:rPr>
          <w:rFonts w:ascii="Menlo" w:hAnsi="Menlo" w:cs="Menlo"/>
          <w:color w:val="262626"/>
          <w:kern w:val="0"/>
          <w:sz w:val="26"/>
          <w:szCs w:val="26"/>
        </w:rPr>
        <w:t>: %s', 'Hello World .. !', '</w:t>
      </w:r>
      <w:r>
        <w:rPr>
          <w:rFonts w:ascii="Menlo" w:hAnsi="Menlo" w:cs="Menlo"/>
          <w:color w:val="262626"/>
          <w:kern w:val="0"/>
          <w:sz w:val="26"/>
          <w:szCs w:val="26"/>
        </w:rPr>
        <w:t>특수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기호와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상관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없음</w:t>
      </w:r>
      <w:r>
        <w:rPr>
          <w:rFonts w:ascii="Menlo" w:hAnsi="Menlo" w:cs="Menlo"/>
          <w:color w:val="262626"/>
          <w:kern w:val="0"/>
          <w:sz w:val="26"/>
          <w:szCs w:val="26"/>
        </w:rPr>
        <w:t>');</w:t>
      </w:r>
    </w:p>
    <w:p w14:paraId="4BCF763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console.log('JSON: %j', { name: 'RintIanTta' });</w:t>
      </w:r>
    </w:p>
    <w:p w14:paraId="70F69DC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숫자</w:t>
      </w:r>
      <w:r>
        <w:rPr>
          <w:rFonts w:ascii="Verdana" w:hAnsi="Verdana" w:cs="Verdana"/>
          <w:color w:val="434343"/>
          <w:kern w:val="0"/>
          <w:sz w:val="28"/>
          <w:szCs w:val="28"/>
        </w:rPr>
        <w:t>: 273 + 52 = 325</w:t>
      </w:r>
    </w:p>
    <w:p w14:paraId="400FC2E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문자열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: Hello World .. ! </w:t>
      </w:r>
      <w:r>
        <w:rPr>
          <w:rFonts w:ascii="Verdana" w:hAnsi="Verdana" w:cs="Verdana"/>
          <w:color w:val="434343"/>
          <w:kern w:val="0"/>
          <w:sz w:val="28"/>
          <w:szCs w:val="28"/>
        </w:rPr>
        <w:t>특수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기호와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상관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없음</w:t>
      </w:r>
    </w:p>
    <w:p w14:paraId="37B5934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JSON: {"name":"RintIanTta"}</w:t>
      </w:r>
    </w:p>
    <w:p w14:paraId="4BE0DA5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process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객체</w:t>
      </w:r>
    </w:p>
    <w:p w14:paraId="0C24647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process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</w:t>
      </w:r>
    </w:p>
    <w:tbl>
      <w:tblPr>
        <w:tblW w:w="0" w:type="auto"/>
        <w:tblInd w:w="-118" w:type="dxa"/>
        <w:tblBorders>
          <w:top w:val="single" w:sz="8" w:space="0" w:color="D5D5D5"/>
          <w:left w:val="single" w:sz="8" w:space="0" w:color="D5D5D5"/>
          <w:right w:val="single" w:sz="8" w:space="0" w:color="D5D5D5"/>
        </w:tblBorders>
        <w:tblLayout w:type="fixed"/>
        <w:tblLook w:val="0000" w:firstRow="0" w:lastRow="0" w:firstColumn="0" w:lastColumn="0" w:noHBand="0" w:noVBand="0"/>
      </w:tblPr>
      <w:tblGrid>
        <w:gridCol w:w="3581"/>
        <w:gridCol w:w="14308"/>
      </w:tblGrid>
      <w:tr w:rsidR="001F2A0B" w14:paraId="2281B7F8" w14:textId="77777777">
        <w:tc>
          <w:tcPr>
            <w:tcW w:w="3581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B2EF98D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argv</w:t>
            </w:r>
          </w:p>
        </w:tc>
        <w:tc>
          <w:tcPr>
            <w:tcW w:w="1430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4288BA4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실행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매개변수를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나타냅니다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5EF023C0" w14:textId="77777777">
        <w:tblPrEx>
          <w:tblBorders>
            <w:top w:val="none" w:sz="0" w:space="0" w:color="auto"/>
          </w:tblBorders>
        </w:tblPrEx>
        <w:tc>
          <w:tcPr>
            <w:tcW w:w="3581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57B7112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lastRenderedPageBreak/>
              <w:t>env</w:t>
            </w:r>
          </w:p>
        </w:tc>
        <w:tc>
          <w:tcPr>
            <w:tcW w:w="1430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BADA06C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컴퓨터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환경과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관련된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정보를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나타냅니다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2573A294" w14:textId="77777777">
        <w:tblPrEx>
          <w:tblBorders>
            <w:top w:val="none" w:sz="0" w:space="0" w:color="auto"/>
          </w:tblBorders>
        </w:tblPrEx>
        <w:tc>
          <w:tcPr>
            <w:tcW w:w="3581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D9878C2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version</w:t>
            </w:r>
          </w:p>
        </w:tc>
        <w:tc>
          <w:tcPr>
            <w:tcW w:w="1430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D5D758F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Node.js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버전을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나타냅니다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6AC43022" w14:textId="77777777">
        <w:tblPrEx>
          <w:tblBorders>
            <w:top w:val="none" w:sz="0" w:space="0" w:color="auto"/>
          </w:tblBorders>
        </w:tblPrEx>
        <w:tc>
          <w:tcPr>
            <w:tcW w:w="3581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030C102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versions</w:t>
            </w:r>
          </w:p>
        </w:tc>
        <w:tc>
          <w:tcPr>
            <w:tcW w:w="1430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969613D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Node.js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와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종속된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프로그램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버전을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나타냅니다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7CE3D511" w14:textId="77777777">
        <w:tblPrEx>
          <w:tblBorders>
            <w:top w:val="none" w:sz="0" w:space="0" w:color="auto"/>
          </w:tblBorders>
        </w:tblPrEx>
        <w:tc>
          <w:tcPr>
            <w:tcW w:w="3581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377736E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arch</w:t>
            </w:r>
          </w:p>
        </w:tc>
        <w:tc>
          <w:tcPr>
            <w:tcW w:w="1430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893E5CE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프로세서의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아키텍처를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나타냄</w:t>
            </w:r>
          </w:p>
        </w:tc>
      </w:tr>
      <w:tr w:rsidR="001F2A0B" w14:paraId="7FCFAC16" w14:textId="77777777">
        <w:tblPrEx>
          <w:tblBorders>
            <w:top w:val="none" w:sz="0" w:space="0" w:color="auto"/>
            <w:bottom w:val="single" w:sz="8" w:space="0" w:color="D5D5D5"/>
          </w:tblBorders>
        </w:tblPrEx>
        <w:tc>
          <w:tcPr>
            <w:tcW w:w="3581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B71E715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platform</w:t>
            </w:r>
          </w:p>
        </w:tc>
        <w:tc>
          <w:tcPr>
            <w:tcW w:w="1430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BBAFED9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플랫폼을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나타냄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</w:tbl>
    <w:p w14:paraId="5D09BF8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process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</w:t>
      </w:r>
    </w:p>
    <w:tbl>
      <w:tblPr>
        <w:tblW w:w="0" w:type="auto"/>
        <w:tblInd w:w="-118" w:type="dxa"/>
        <w:tblBorders>
          <w:top w:val="single" w:sz="8" w:space="0" w:color="D5D5D5"/>
          <w:left w:val="single" w:sz="8" w:space="0" w:color="D5D5D5"/>
          <w:right w:val="single" w:sz="8" w:space="0" w:color="D5D5D5"/>
        </w:tblBorders>
        <w:tblLayout w:type="fixed"/>
        <w:tblLook w:val="0000" w:firstRow="0" w:lastRow="0" w:firstColumn="0" w:lastColumn="0" w:noHBand="0" w:noVBand="0"/>
      </w:tblPr>
      <w:tblGrid>
        <w:gridCol w:w="6262"/>
        <w:gridCol w:w="11627"/>
      </w:tblGrid>
      <w:tr w:rsidR="001F2A0B" w14:paraId="14AD46F3" w14:textId="77777777">
        <w:tc>
          <w:tcPr>
            <w:tcW w:w="6262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A0486E9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exit([exitCode=0])</w:t>
            </w:r>
          </w:p>
        </w:tc>
        <w:tc>
          <w:tcPr>
            <w:tcW w:w="11627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AB88AAF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프로그램을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종료합니다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7FAFD001" w14:textId="77777777">
        <w:tblPrEx>
          <w:tblBorders>
            <w:top w:val="none" w:sz="0" w:space="0" w:color="auto"/>
          </w:tblBorders>
        </w:tblPrEx>
        <w:tc>
          <w:tcPr>
            <w:tcW w:w="6262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68796FE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memoryUsage()</w:t>
            </w:r>
          </w:p>
        </w:tc>
        <w:tc>
          <w:tcPr>
            <w:tcW w:w="11627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AB86963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메모리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정보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객체를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리턴합니다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6D990663" w14:textId="77777777">
        <w:tblPrEx>
          <w:tblBorders>
            <w:top w:val="none" w:sz="0" w:space="0" w:color="auto"/>
            <w:bottom w:val="single" w:sz="8" w:space="0" w:color="D5D5D5"/>
          </w:tblBorders>
        </w:tblPrEx>
        <w:tc>
          <w:tcPr>
            <w:tcW w:w="6262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6CBBCCA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uptime()</w:t>
            </w:r>
          </w:p>
        </w:tc>
        <w:tc>
          <w:tcPr>
            <w:tcW w:w="11627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1163FC4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현재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프로그램이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실행된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시간을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리턴합니다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</w:tbl>
    <w:p w14:paraId="2296E9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 [exitCode=0]</w:t>
      </w:r>
      <w:r>
        <w:rPr>
          <w:rFonts w:ascii="Verdana" w:hAnsi="Verdana" w:cs="Verdana"/>
          <w:color w:val="434343"/>
          <w:kern w:val="0"/>
          <w:sz w:val="28"/>
          <w:szCs w:val="28"/>
        </w:rPr>
        <w:t>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생략이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가능하며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해당값이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의미는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입력하지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않을경우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자동으로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0</w:t>
      </w:r>
      <w:r>
        <w:rPr>
          <w:rFonts w:ascii="Verdana" w:hAnsi="Verdana" w:cs="Verdana"/>
          <w:color w:val="434343"/>
          <w:kern w:val="0"/>
          <w:sz w:val="28"/>
          <w:szCs w:val="28"/>
        </w:rPr>
        <w:t>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입력이됨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27726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000B51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process.argv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process.exit()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</w:t>
      </w:r>
    </w:p>
    <w:p w14:paraId="362FE8E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// process.argv</w:t>
      </w:r>
    </w:p>
    <w:p w14:paraId="6707C76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process.argv.forEach(function (item, index) {</w:t>
      </w:r>
    </w:p>
    <w:p w14:paraId="307AAD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 </w:t>
      </w:r>
      <w:r>
        <w:rPr>
          <w:rFonts w:ascii="Menlo" w:hAnsi="Menlo" w:cs="Menlo"/>
          <w:color w:val="262626"/>
          <w:kern w:val="0"/>
          <w:sz w:val="26"/>
          <w:szCs w:val="26"/>
        </w:rPr>
        <w:t>출력합니다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D6BD3A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console.log(index + ' : ' + typeof (item) + ' : ', item);</w:t>
      </w:r>
    </w:p>
    <w:p w14:paraId="5CA31F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 </w:t>
      </w:r>
      <w:r>
        <w:rPr>
          <w:rFonts w:ascii="Menlo" w:hAnsi="Menlo" w:cs="Menlo"/>
          <w:color w:val="262626"/>
          <w:kern w:val="0"/>
          <w:sz w:val="26"/>
          <w:szCs w:val="26"/>
        </w:rPr>
        <w:t>실행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매개변수에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--exit</w:t>
      </w:r>
      <w:r>
        <w:rPr>
          <w:rFonts w:ascii="Menlo" w:hAnsi="Menlo" w:cs="Menlo"/>
          <w:color w:val="262626"/>
          <w:kern w:val="0"/>
          <w:sz w:val="26"/>
          <w:szCs w:val="26"/>
        </w:rPr>
        <w:t>가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때</w:t>
      </w:r>
    </w:p>
    <w:p w14:paraId="79080AF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if (item == '--exit') {</w:t>
      </w:r>
    </w:p>
    <w:p w14:paraId="449953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// </w:t>
      </w:r>
      <w:r>
        <w:rPr>
          <w:rFonts w:ascii="Menlo" w:hAnsi="Menlo" w:cs="Menlo"/>
          <w:color w:val="262626"/>
          <w:kern w:val="0"/>
          <w:sz w:val="26"/>
          <w:szCs w:val="26"/>
        </w:rPr>
        <w:t>다음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실행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매개변수를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얻습니다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4917428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var exitTime = Number(process.argv[index + 1]);</w:t>
      </w:r>
    </w:p>
    <w:p w14:paraId="1C60F71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// </w:t>
      </w:r>
      <w:r>
        <w:rPr>
          <w:rFonts w:ascii="Menlo" w:hAnsi="Menlo" w:cs="Menlo"/>
          <w:color w:val="262626"/>
          <w:kern w:val="0"/>
          <w:sz w:val="26"/>
          <w:szCs w:val="26"/>
        </w:rPr>
        <w:t>일정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시간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프로그램을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종료합니다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4EF3D4F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setTimeout(function () {</w:t>
      </w:r>
    </w:p>
    <w:p w14:paraId="7B3EF17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  process.exit();</w:t>
      </w:r>
    </w:p>
    <w:p w14:paraId="38C2FA6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}, exitTime);</w:t>
      </w:r>
    </w:p>
    <w:p w14:paraId="2B0C87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}</w:t>
      </w:r>
    </w:p>
    <w:p w14:paraId="1AC2832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332EA4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0 : string : /usr/local/bin/node</w:t>
      </w:r>
    </w:p>
    <w:p w14:paraId="1F77C4D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1 : string : /Users/narumi12/TEST/node.basic.js</w:t>
      </w:r>
    </w:p>
    <w:p w14:paraId="50C7776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2 : string : --exit</w:t>
      </w:r>
    </w:p>
    <w:p w14:paraId="0F3C513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3 : string : 10000</w:t>
      </w:r>
    </w:p>
    <w:p w14:paraId="180521B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process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</w:t>
      </w:r>
    </w:p>
    <w:p w14:paraId="17EB6F2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console.log('- process.env:', process.env);</w:t>
      </w:r>
    </w:p>
    <w:p w14:paraId="3E1406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console.log('- process.version:', process.version);</w:t>
      </w:r>
    </w:p>
    <w:p w14:paraId="2155EC4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console.log('- process.versions:', process.versions);</w:t>
      </w:r>
    </w:p>
    <w:p w14:paraId="7856E2D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console.log('- process.arch:', process.arch);</w:t>
      </w:r>
    </w:p>
    <w:p w14:paraId="3848698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console.log('- process.platform:', process.platform);</w:t>
      </w:r>
    </w:p>
    <w:p w14:paraId="4D0464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console.log('- process.connected:', process.connected);</w:t>
      </w:r>
    </w:p>
    <w:p w14:paraId="3C84559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console.log('- process.execArgv:', process.execArgv);</w:t>
      </w:r>
    </w:p>
    <w:p w14:paraId="3BD5292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lastRenderedPageBreak/>
        <w:t>console.log('- process.exitCode:', process.exitCode);</w:t>
      </w:r>
    </w:p>
    <w:p w14:paraId="7B986AB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console.log('- process.mainModule:', process.mainModule);</w:t>
      </w:r>
    </w:p>
    <w:p w14:paraId="214325D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console.log('- process.release:', process.release);</w:t>
      </w:r>
    </w:p>
    <w:p w14:paraId="280F222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console.log('- process.memoryUsage():', process.memoryUsage());</w:t>
      </w:r>
    </w:p>
    <w:p w14:paraId="679D76A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console.log('- process.uptime():', process.uptime());</w:t>
      </w:r>
    </w:p>
    <w:p w14:paraId="1EDE9C2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lastRenderedPageBreak/>
        <w:drawing>
          <wp:inline distT="0" distB="0" distL="0" distR="0" wp14:anchorId="3165ABE0" wp14:editId="247F717D">
            <wp:extent cx="11121390" cy="1305687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1390" cy="130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145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62EA387" w14:textId="77777777" w:rsidR="001F2A0B" w:rsidRDefault="001F2A0B" w:rsidP="001F2A0B"/>
    <w:p w14:paraId="66443BE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기본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모듈</w:t>
      </w:r>
    </w:p>
    <w:p w14:paraId="62BBAA5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모듈</w:t>
      </w:r>
    </w:p>
    <w:p w14:paraId="5481E09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확장합니다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5928BD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쉽게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사용하고자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정의해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놓은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것</w:t>
      </w:r>
      <w:r>
        <w:rPr>
          <w:rFonts w:ascii="Verdana" w:hAnsi="Verdana" w:cs="Verdana"/>
          <w:color w:val="434343"/>
          <w:kern w:val="0"/>
          <w:sz w:val="28"/>
          <w:szCs w:val="28"/>
        </w:rPr>
        <w:t>. ( </w:t>
      </w:r>
      <w:hyperlink r:id="rId12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</w:t>
        </w:r>
      </w:hyperlink>
      <w:r>
        <w:rPr>
          <w:rFonts w:ascii="Verdana" w:hAnsi="Verdana" w:cs="Verdana"/>
          <w:color w:val="434343"/>
          <w:kern w:val="0"/>
          <w:sz w:val="28"/>
          <w:szCs w:val="28"/>
        </w:rPr>
        <w:t> )</w:t>
      </w:r>
    </w:p>
    <w:p w14:paraId="320AFE9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생성하려면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별도의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자바스크립트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생성해야함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AD6822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module.js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main.js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구성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24C306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생성할때에는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exports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자바스크립트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추출할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때는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require()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함수를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FEA445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94BFA9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 module.js </w:t>
      </w:r>
    </w:p>
    <w:p w14:paraId="52DA70E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절대값을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구하는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메서드</w:t>
      </w:r>
    </w:p>
    <w:p w14:paraId="212AA1F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exports.abs = function(number){</w:t>
      </w:r>
    </w:p>
    <w:p w14:paraId="7B945C3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if(0 &lt; number){</w:t>
      </w:r>
    </w:p>
    <w:p w14:paraId="05A2A1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return number;</w:t>
      </w:r>
    </w:p>
    <w:p w14:paraId="4B288D1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}else{</w:t>
      </w:r>
    </w:p>
    <w:p w14:paraId="6DB9F4E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return -number;</w:t>
      </w:r>
    </w:p>
    <w:p w14:paraId="11F5800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}</w:t>
      </w:r>
    </w:p>
    <w:p w14:paraId="123CC6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};</w:t>
      </w:r>
    </w:p>
    <w:p w14:paraId="408BE3C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51ADEF9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원의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넓이를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구하는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메서드</w:t>
      </w:r>
    </w:p>
    <w:p w14:paraId="18CCFA0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exports.circleArea = function(radius){</w:t>
      </w:r>
    </w:p>
    <w:p w14:paraId="0A9FA7C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return radius * radius * Math.PI;</w:t>
      </w:r>
    </w:p>
    <w:p w14:paraId="29F4EFC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};</w:t>
      </w:r>
    </w:p>
    <w:p w14:paraId="349EDD9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4DA7A3D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 main.js</w:t>
      </w:r>
    </w:p>
    <w:p w14:paraId="3345AC4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//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2EFD21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module = require('./module.js');</w:t>
      </w:r>
    </w:p>
    <w:p w14:paraId="155BF7E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0442253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//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사용합니다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7899C58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console.log('abs(-273) = %d', module.abs(-273));</w:t>
      </w:r>
    </w:p>
    <w:p w14:paraId="3E3CC2F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console.log('circleArea(3) = %d', module.circleArea(3));</w:t>
      </w:r>
    </w:p>
    <w:p w14:paraId="3C1114B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653874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lastRenderedPageBreak/>
        <w:drawing>
          <wp:inline distT="0" distB="0" distL="0" distR="0" wp14:anchorId="48319C54" wp14:editId="32472D24">
            <wp:extent cx="6677025" cy="1084580"/>
            <wp:effectExtent l="0" t="0" r="3175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1C8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0A5C14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os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모듈</w:t>
      </w:r>
    </w:p>
    <w:p w14:paraId="01F5D2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os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운영체제의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정보나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시스템의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정보를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E8D30C9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14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https://nodejs.org/dist/latest-v6.x/docs/api/os.html</w:t>
        </w:r>
      </w:hyperlink>
    </w:p>
    <w:p w14:paraId="199575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5C792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os = require('os');</w:t>
      </w:r>
    </w:p>
    <w:p w14:paraId="245A438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35DDC66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사용합니다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810F28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console.log(os.hostname());</w:t>
      </w:r>
    </w:p>
    <w:p w14:paraId="5D35C73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console.log(os.type());</w:t>
      </w:r>
    </w:p>
    <w:p w14:paraId="73295B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console.log(os.platform());</w:t>
      </w:r>
    </w:p>
    <w:p w14:paraId="14B995F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console.log(os.arch());</w:t>
      </w:r>
    </w:p>
    <w:p w14:paraId="2EBA844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console.log(os.release());</w:t>
      </w:r>
    </w:p>
    <w:p w14:paraId="4471CBC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console.log(os.uptime());</w:t>
      </w:r>
    </w:p>
    <w:p w14:paraId="5CA329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console.log(os.loadavg());</w:t>
      </w:r>
    </w:p>
    <w:p w14:paraId="7A8CF98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console.log(os.totalmem());</w:t>
      </w:r>
    </w:p>
    <w:p w14:paraId="0D4DE7B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console.log(os.freemem());</w:t>
      </w:r>
    </w:p>
    <w:p w14:paraId="00BE52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console.log(os.cpus());</w:t>
      </w:r>
    </w:p>
    <w:p w14:paraId="2080684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console.log(os.networkInterfaces());</w:t>
      </w:r>
    </w:p>
    <w:p w14:paraId="792E24C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A4573E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url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모듈</w:t>
      </w:r>
    </w:p>
    <w:p w14:paraId="557BDDA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url</w:t>
      </w:r>
      <w:r>
        <w:rPr>
          <w:rFonts w:ascii="Verdana" w:hAnsi="Verdana" w:cs="Verdana"/>
          <w:color w:val="434343"/>
          <w:kern w:val="0"/>
          <w:sz w:val="28"/>
          <w:szCs w:val="28"/>
        </w:rPr>
        <w:t>정보를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문자열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혹은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변환해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리턴하거나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매개변수를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조합해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URL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문자열을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BF311D5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15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https://nodejs.org/dist/latest-v6.x/docs/api/url.html</w:t>
        </w:r>
      </w:hyperlink>
    </w:p>
    <w:p w14:paraId="06FFDAC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078687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464D9B1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url = require('url');</w:t>
      </w:r>
    </w:p>
    <w:p w14:paraId="2A42A73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5A1643E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사용합니다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2338852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parsedObject = url.parse('https://nodejs.org/dist/latest-v6.x/docs/api/?p_code= B4250257160');</w:t>
      </w:r>
    </w:p>
    <w:p w14:paraId="4A583F5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console.log(parsedObject);</w:t>
      </w:r>
    </w:p>
    <w:p w14:paraId="3683E71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lastRenderedPageBreak/>
        <w:drawing>
          <wp:inline distT="0" distB="0" distL="0" distR="0" wp14:anchorId="6F9B83C2" wp14:editId="3C1AA6D5">
            <wp:extent cx="7209155" cy="2891790"/>
            <wp:effectExtent l="0" t="0" r="444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915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62E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4393D93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query String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모듈</w:t>
      </w:r>
    </w:p>
    <w:p w14:paraId="1A00F8F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query String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URL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쿼리와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관련된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모듈이고</w:t>
      </w:r>
      <w:r>
        <w:rPr>
          <w:rFonts w:ascii="Verdana" w:hAnsi="Verdana" w:cs="Verdana"/>
          <w:color w:val="434343"/>
          <w:kern w:val="0"/>
          <w:sz w:val="28"/>
          <w:szCs w:val="28"/>
        </w:rPr>
        <w:t>, URL query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혹은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문자열로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리턴하는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</w:p>
    <w:p w14:paraId="325BB103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17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https://nodejs.org/dist/latest-v6.x/docs/api/querystring.html</w:t>
        </w:r>
      </w:hyperlink>
    </w:p>
    <w:p w14:paraId="02A28A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3096AC8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F666DE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url = require('url');</w:t>
      </w:r>
    </w:p>
    <w:p w14:paraId="3793D94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querystring = require('querystring');</w:t>
      </w:r>
    </w:p>
    <w:p w14:paraId="3E02DA1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0E74D29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사용합니다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32C07DF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parsedObject = url.parse('http://www.hanbit.co.kr/store/books/look.php?p_code= B4250257160');</w:t>
      </w:r>
    </w:p>
    <w:p w14:paraId="1DAE528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console.log(querystring.parse(parsedObject.query));</w:t>
      </w:r>
    </w:p>
    <w:p w14:paraId="43A0523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{ p_code: ' B4250257160' }</w:t>
      </w:r>
    </w:p>
    <w:p w14:paraId="787FE88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E08018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util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모듈</w:t>
      </w:r>
    </w:p>
    <w:p w14:paraId="7430196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util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보조적인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모아둔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자세한내용은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API Doc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참고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44C1B99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18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https://nodejs.org/dist/latest-v6.x/docs/api/util.html</w:t>
        </w:r>
      </w:hyperlink>
    </w:p>
    <w:p w14:paraId="26CBB4F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FEB4A3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util = require('util');</w:t>
      </w:r>
    </w:p>
    <w:p w14:paraId="308B06E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6095C87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사용합니다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D38DF5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data = util.format('%d + %d = %d', 52, 273, 52 + 273);</w:t>
      </w:r>
    </w:p>
    <w:p w14:paraId="39DDD3F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console.log(data);</w:t>
      </w:r>
    </w:p>
    <w:p w14:paraId="0E199B3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lastRenderedPageBreak/>
        <w:t>52 + 273 = 325</w:t>
      </w:r>
    </w:p>
    <w:p w14:paraId="0763BFA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8BC587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crypto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모듈</w:t>
      </w:r>
    </w:p>
    <w:p w14:paraId="0C9B7FB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crypto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해시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암호화를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수행하는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47E5954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19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https://nodejs.org/dist/latest-v6.x/docs/api/crypto.html</w:t>
        </w:r>
      </w:hyperlink>
    </w:p>
    <w:p w14:paraId="3E35D5E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325C492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crypto = require('crypto');</w:t>
      </w:r>
    </w:p>
    <w:p w14:paraId="196F1A2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564B6B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변수를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선언합니다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265BF78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key = 'SAMPLE'; //  KEY</w:t>
      </w:r>
      <w:r>
        <w:rPr>
          <w:rFonts w:ascii="Menlo" w:hAnsi="Menlo" w:cs="Menlo"/>
          <w:color w:val="262626"/>
          <w:kern w:val="0"/>
          <w:sz w:val="26"/>
          <w:szCs w:val="26"/>
        </w:rPr>
        <w:t>입력</w:t>
      </w:r>
    </w:p>
    <w:p w14:paraId="3134409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input = 'PASSWORD';</w:t>
      </w:r>
    </w:p>
    <w:p w14:paraId="3C9E204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1948BAE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암호화</w:t>
      </w:r>
    </w:p>
    <w:p w14:paraId="16360BF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cipher = crypto.createCipher('aes192', key)</w:t>
      </w:r>
    </w:p>
    <w:p w14:paraId="32763F2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cipher.update(input, 'utf8', 'base64');</w:t>
      </w:r>
    </w:p>
    <w:p w14:paraId="7D62748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cipheredOutput = cipher.final('base64');</w:t>
      </w:r>
    </w:p>
    <w:p w14:paraId="451CDD9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7F6EE55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암호화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해제</w:t>
      </w:r>
    </w:p>
    <w:p w14:paraId="5C62215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decipher = crypto.createDecipher('aes192', key);</w:t>
      </w:r>
    </w:p>
    <w:p w14:paraId="3BA6BA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decipher.update(cipheredOutput, 'base64', 'utf8');</w:t>
      </w:r>
    </w:p>
    <w:p w14:paraId="065E4DF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decipheredOutput = decipher.final('utf8');</w:t>
      </w:r>
    </w:p>
    <w:p w14:paraId="6AE2198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7EFB3D1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출력합니다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076399C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원래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문자열</w:t>
      </w:r>
      <w:r>
        <w:rPr>
          <w:rFonts w:ascii="Menlo" w:hAnsi="Menlo" w:cs="Menlo"/>
          <w:color w:val="262626"/>
          <w:kern w:val="0"/>
          <w:sz w:val="26"/>
          <w:szCs w:val="26"/>
        </w:rPr>
        <w:t>: ' + input);</w:t>
      </w:r>
    </w:p>
    <w:p w14:paraId="130E91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암호화</w:t>
      </w:r>
      <w:r>
        <w:rPr>
          <w:rFonts w:ascii="Menlo" w:hAnsi="Menlo" w:cs="Menlo"/>
          <w:color w:val="262626"/>
          <w:kern w:val="0"/>
          <w:sz w:val="26"/>
          <w:szCs w:val="26"/>
        </w:rPr>
        <w:t>: ' + cipheredOutput);</w:t>
      </w:r>
    </w:p>
    <w:p w14:paraId="30FC35A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암호화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해제</w:t>
      </w:r>
      <w:r>
        <w:rPr>
          <w:rFonts w:ascii="Menlo" w:hAnsi="Menlo" w:cs="Menlo"/>
          <w:color w:val="262626"/>
          <w:kern w:val="0"/>
          <w:sz w:val="26"/>
          <w:szCs w:val="26"/>
        </w:rPr>
        <w:t>: ' + decipheredOutput);</w:t>
      </w:r>
    </w:p>
    <w:p w14:paraId="56A2E26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41D4F6C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원래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문자열</w:t>
      </w:r>
      <w:r>
        <w:rPr>
          <w:rFonts w:ascii="Verdana" w:hAnsi="Verdana" w:cs="Verdana"/>
          <w:color w:val="434343"/>
          <w:kern w:val="0"/>
          <w:sz w:val="28"/>
          <w:szCs w:val="28"/>
        </w:rPr>
        <w:t>: PASSWORD</w:t>
      </w:r>
    </w:p>
    <w:p w14:paraId="220C8E0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암호화</w:t>
      </w:r>
      <w:r>
        <w:rPr>
          <w:rFonts w:ascii="Verdana" w:hAnsi="Verdana" w:cs="Verdana"/>
          <w:color w:val="434343"/>
          <w:kern w:val="0"/>
          <w:sz w:val="28"/>
          <w:szCs w:val="28"/>
        </w:rPr>
        <w:t>: 331RYcYkyC3JeU5Kkh8UsQ==</w:t>
      </w:r>
    </w:p>
    <w:p w14:paraId="56B0A86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암호화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해제</w:t>
      </w:r>
      <w:r>
        <w:rPr>
          <w:rFonts w:ascii="Verdana" w:hAnsi="Verdana" w:cs="Verdana"/>
          <w:color w:val="434343"/>
          <w:kern w:val="0"/>
          <w:sz w:val="28"/>
          <w:szCs w:val="28"/>
        </w:rPr>
        <w:t>: PASSWORD</w:t>
      </w:r>
    </w:p>
    <w:p w14:paraId="52399B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70163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File System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모듈</w:t>
      </w:r>
    </w:p>
    <w:p w14:paraId="5B44EBE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file system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모둘은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처리하는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기능모듈</w:t>
      </w:r>
    </w:p>
    <w:p w14:paraId="7E1A49D0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20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https://nodejs.org/dist/latest-v6.x/docs/api/fs.html</w:t>
        </w:r>
      </w:hyperlink>
    </w:p>
    <w:p w14:paraId="518EB56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AD258E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fs = require('fs');</w:t>
      </w:r>
    </w:p>
    <w:p w14:paraId="22AA8FD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045DA5E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파일을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씁니다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. </w:t>
      </w:r>
      <w:r>
        <w:rPr>
          <w:rFonts w:ascii="Menlo" w:hAnsi="Menlo" w:cs="Menlo"/>
          <w:color w:val="262626"/>
          <w:kern w:val="0"/>
          <w:sz w:val="26"/>
          <w:szCs w:val="26"/>
        </w:rPr>
        <w:t>동기로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처리할때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예외처리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try catch</w:t>
      </w:r>
    </w:p>
    <w:p w14:paraId="17B1F3C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lastRenderedPageBreak/>
        <w:t>try {</w:t>
      </w:r>
    </w:p>
    <w:p w14:paraId="20E2960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var data = fs.writeFileSync('TextFileOtherWrite.txt', 'Hello World .. !', 'utf8');</w:t>
      </w:r>
    </w:p>
    <w:p w14:paraId="2FA257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console.log(data);</w:t>
      </w:r>
    </w:p>
    <w:p w14:paraId="0211CAE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 catch (e) {</w:t>
      </w:r>
    </w:p>
    <w:p w14:paraId="7FA0A41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console.log(e);</w:t>
      </w:r>
    </w:p>
    <w:p w14:paraId="50C36F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</w:t>
      </w:r>
    </w:p>
    <w:p w14:paraId="749F491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1DC3AEA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파일을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씁니다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. </w:t>
      </w:r>
      <w:r>
        <w:rPr>
          <w:rFonts w:ascii="Menlo" w:hAnsi="Menlo" w:cs="Menlo"/>
          <w:color w:val="262626"/>
          <w:kern w:val="0"/>
          <w:sz w:val="26"/>
          <w:szCs w:val="26"/>
        </w:rPr>
        <w:t>비동기로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처리할때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예외처리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콜백함수의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첫번째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매개변수에서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처리</w:t>
      </w:r>
    </w:p>
    <w:p w14:paraId="7710189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fs.writeFile('TextFileOtherWriteSync.txt', 'Hello World .. !', 'utf8', function (error) {</w:t>
      </w:r>
    </w:p>
    <w:p w14:paraId="3F8CC74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if (error) {</w:t>
      </w:r>
    </w:p>
    <w:p w14:paraId="16C5C80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console.log(error);</w:t>
      </w:r>
    </w:p>
    <w:p w14:paraId="3C97C18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} else {</w:t>
      </w:r>
    </w:p>
    <w:p w14:paraId="24E95EF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console.log('FILE WRITE COMPLETE');</w:t>
      </w:r>
    </w:p>
    <w:p w14:paraId="27EC35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}</w:t>
      </w:r>
    </w:p>
    <w:p w14:paraId="2BBF8E0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6EB793B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13AB3ED5" w14:textId="77777777" w:rsidR="001F2A0B" w:rsidRDefault="001F2A0B" w:rsidP="001F2A0B"/>
    <w:p w14:paraId="2B96396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이벤트</w:t>
      </w:r>
    </w:p>
    <w:p w14:paraId="3D2453C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이벤트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연결</w:t>
      </w:r>
    </w:p>
    <w:p w14:paraId="35AF81DE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21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https://nodejs.org/dist/latest-v6.x/docs/api/events.html</w:t>
        </w:r>
      </w:hyperlink>
    </w:p>
    <w:p w14:paraId="2915E37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자바스크립트에서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연결할때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addEventListener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메소드를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</w:t>
      </w:r>
    </w:p>
    <w:p w14:paraId="47C3059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&lt;script&gt;</w:t>
      </w:r>
    </w:p>
    <w:p w14:paraId="1FBA841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//Window </w:t>
      </w:r>
      <w:r>
        <w:rPr>
          <w:rFonts w:ascii="Menlo" w:hAnsi="Menlo" w:cs="Menlo"/>
          <w:color w:val="262626"/>
          <w:kern w:val="0"/>
          <w:sz w:val="26"/>
          <w:szCs w:val="26"/>
        </w:rPr>
        <w:t>객체에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load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516B3B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window.addEventListener('load', function(){</w:t>
      </w:r>
    </w:p>
    <w:p w14:paraId="19E7DD4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</w:t>
      </w:r>
    </w:p>
    <w:p w14:paraId="6F21AEC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});</w:t>
      </w:r>
    </w:p>
    <w:p w14:paraId="7A3A35D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&lt;/script&gt;</w:t>
      </w:r>
    </w:p>
    <w:p w14:paraId="26318D5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 node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에서는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on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메소드를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608410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process </w:t>
      </w:r>
      <w:r>
        <w:rPr>
          <w:rFonts w:ascii="Menlo" w:hAnsi="Menlo" w:cs="Menlo"/>
          <w:color w:val="262626"/>
          <w:kern w:val="0"/>
          <w:sz w:val="26"/>
          <w:szCs w:val="26"/>
        </w:rPr>
        <w:t>객체에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exit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5B2D3F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(code) {</w:t>
      </w:r>
    </w:p>
    <w:p w14:paraId="087AE70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종료</w:t>
      </w:r>
      <w:r>
        <w:rPr>
          <w:rFonts w:ascii="Menlo" w:hAnsi="Menlo" w:cs="Menlo"/>
          <w:color w:val="262626"/>
          <w:kern w:val="0"/>
          <w:sz w:val="26"/>
          <w:szCs w:val="26"/>
        </w:rPr>
        <w:t>!!');</w:t>
      </w:r>
    </w:p>
    <w:p w14:paraId="6DFDBCC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3A3FF1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422D8CF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process </w:t>
      </w:r>
      <w:r>
        <w:rPr>
          <w:rFonts w:ascii="Menlo" w:hAnsi="Menlo" w:cs="Menlo"/>
          <w:color w:val="262626"/>
          <w:kern w:val="0"/>
          <w:sz w:val="26"/>
          <w:szCs w:val="26"/>
        </w:rPr>
        <w:t>객체에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uncaughtException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8859A9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process.on('uncaughtException', function (error) {</w:t>
      </w:r>
    </w:p>
    <w:p w14:paraId="6889BD1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console.log('Exception </w:t>
      </w:r>
      <w:r>
        <w:rPr>
          <w:rFonts w:ascii="Menlo" w:hAnsi="Menlo" w:cs="Menlo"/>
          <w:color w:val="262626"/>
          <w:kern w:val="0"/>
          <w:sz w:val="26"/>
          <w:szCs w:val="26"/>
        </w:rPr>
        <w:t>발생</w:t>
      </w:r>
      <w:r>
        <w:rPr>
          <w:rFonts w:ascii="Menlo" w:hAnsi="Menlo" w:cs="Menlo"/>
          <w:color w:val="262626"/>
          <w:kern w:val="0"/>
          <w:sz w:val="26"/>
          <w:szCs w:val="26"/>
        </w:rPr>
        <w:t>!!');</w:t>
      </w:r>
    </w:p>
    <w:p w14:paraId="072935A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52FC87B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3CEF198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// 2</w:t>
      </w:r>
      <w:r>
        <w:rPr>
          <w:rFonts w:ascii="Menlo" w:hAnsi="Menlo" w:cs="Menlo"/>
          <w:color w:val="262626"/>
          <w:kern w:val="0"/>
          <w:sz w:val="26"/>
          <w:szCs w:val="26"/>
        </w:rPr>
        <w:t>초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간격으로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3</w:t>
      </w:r>
      <w:r>
        <w:rPr>
          <w:rFonts w:ascii="Menlo" w:hAnsi="Menlo" w:cs="Menlo"/>
          <w:color w:val="262626"/>
          <w:kern w:val="0"/>
          <w:sz w:val="26"/>
          <w:szCs w:val="26"/>
        </w:rPr>
        <w:t>번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예외를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3BB208C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count = 0;</w:t>
      </w:r>
    </w:p>
    <w:p w14:paraId="3808C7B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test = function () {</w:t>
      </w:r>
    </w:p>
    <w:p w14:paraId="43E27B2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 </w:t>
      </w:r>
      <w:r>
        <w:rPr>
          <w:rFonts w:ascii="Menlo" w:hAnsi="Menlo" w:cs="Menlo"/>
          <w:color w:val="262626"/>
          <w:kern w:val="0"/>
          <w:sz w:val="26"/>
          <w:szCs w:val="26"/>
        </w:rPr>
        <w:t>탈출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코드</w:t>
      </w:r>
    </w:p>
    <w:p w14:paraId="629AEEB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count = count + 1;</w:t>
      </w:r>
    </w:p>
    <w:p w14:paraId="6CC5C09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if (count &gt; 3) { return; }</w:t>
      </w:r>
    </w:p>
    <w:p w14:paraId="797B662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 </w:t>
      </w:r>
      <w:r>
        <w:rPr>
          <w:rFonts w:ascii="Menlo" w:hAnsi="Menlo" w:cs="Menlo"/>
          <w:color w:val="262626"/>
          <w:kern w:val="0"/>
          <w:sz w:val="26"/>
          <w:szCs w:val="26"/>
        </w:rPr>
        <w:t>예외를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강제로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0E0BEB6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setTimeout(test, 2000);</w:t>
      </w:r>
    </w:p>
    <w:p w14:paraId="7A5359A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error.error.error();</w:t>
      </w:r>
    </w:p>
    <w:p w14:paraId="6AA48B6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};</w:t>
      </w:r>
    </w:p>
    <w:p w14:paraId="4584DFE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setTimeout(test, 2000);</w:t>
      </w:r>
    </w:p>
    <w:p w14:paraId="158FB4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process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uncaughtException(https://nodejs.org/dist/latest-v6.x/docs/api/process.html#process_event_uncaughtexception)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이벤트는</w:t>
      </w:r>
      <w:r>
        <w:rPr>
          <w:rFonts w:ascii="Verdana" w:hAnsi="Verdana" w:cs="Verdana"/>
          <w:color w:val="434343"/>
          <w:kern w:val="0"/>
          <w:sz w:val="28"/>
          <w:szCs w:val="28"/>
        </w:rPr>
        <w:t> </w:t>
      </w:r>
    </w:p>
    <w:p w14:paraId="451738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예외가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발생할때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6D1B4F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618332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이벤트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연결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개수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제한</w:t>
      </w:r>
    </w:p>
    <w:p w14:paraId="7970688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10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리스너를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실수로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간주함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867677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1FA6C9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5F24EDE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26C81D0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660E42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4C08C28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071B1AF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35E66D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6410B17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6F74EC5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739B6B5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2C72E3F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4EA06D7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657F0EDF" wp14:editId="566A6484">
            <wp:extent cx="11908155" cy="2360295"/>
            <wp:effectExtent l="0" t="0" r="4445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815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8BC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6666113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제한을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높이고자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할때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setMaxListenrs()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4AEF5D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개수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제한을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15</w:t>
      </w:r>
      <w:r>
        <w:rPr>
          <w:rFonts w:ascii="Menlo" w:hAnsi="Menlo" w:cs="Menlo"/>
          <w:color w:val="262626"/>
          <w:kern w:val="0"/>
          <w:sz w:val="26"/>
          <w:szCs w:val="26"/>
        </w:rPr>
        <w:t>개까지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늘립니다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771A464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process.setMaxListeners(15);</w:t>
      </w:r>
    </w:p>
    <w:p w14:paraId="4606A6F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08416E1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5128251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0C23D5E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55D28E2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09A4830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0744607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6536824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7731136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30C2D51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3D76093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744C0A0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242964D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() { });</w:t>
      </w:r>
    </w:p>
    <w:p w14:paraId="630F66A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60E1CB8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이벤트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제거</w:t>
      </w:r>
    </w:p>
    <w:p w14:paraId="51495F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</w:t>
      </w:r>
      <w:r>
        <w:rPr>
          <w:rFonts w:ascii="Verdana" w:hAnsi="Verdana" w:cs="Verdana"/>
          <w:color w:val="434343"/>
          <w:kern w:val="0"/>
          <w:sz w:val="28"/>
          <w:szCs w:val="28"/>
        </w:rPr>
        <w:t>만약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문제가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생길경우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제거할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필요가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제거하는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removeListener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가능합니다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6D9A00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변수를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선언합니다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5DC257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onUncaughtException = function (error) {</w:t>
      </w:r>
    </w:p>
    <w:p w14:paraId="4995738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 </w:t>
      </w:r>
      <w:r>
        <w:rPr>
          <w:rFonts w:ascii="Menlo" w:hAnsi="Menlo" w:cs="Menlo"/>
          <w:color w:val="262626"/>
          <w:kern w:val="0"/>
          <w:sz w:val="26"/>
          <w:szCs w:val="26"/>
        </w:rPr>
        <w:t>출력합니다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057D2E0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console.log('Exception </w:t>
      </w:r>
      <w:r>
        <w:rPr>
          <w:rFonts w:ascii="Menlo" w:hAnsi="Menlo" w:cs="Menlo"/>
          <w:color w:val="262626"/>
          <w:kern w:val="0"/>
          <w:sz w:val="26"/>
          <w:szCs w:val="26"/>
        </w:rPr>
        <w:t>발생</w:t>
      </w:r>
      <w:r>
        <w:rPr>
          <w:rFonts w:ascii="Menlo" w:hAnsi="Menlo" w:cs="Menlo"/>
          <w:color w:val="262626"/>
          <w:kern w:val="0"/>
          <w:sz w:val="26"/>
          <w:szCs w:val="26"/>
        </w:rPr>
        <w:t>!!');</w:t>
      </w:r>
    </w:p>
    <w:p w14:paraId="2E5C6AD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제거합니다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2A7A68F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process.removeListener('uncaughtException', onUncaughtException);</w:t>
      </w:r>
    </w:p>
    <w:p w14:paraId="351A409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};</w:t>
      </w:r>
    </w:p>
    <w:p w14:paraId="4B2CF8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173826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process </w:t>
      </w:r>
      <w:r>
        <w:rPr>
          <w:rFonts w:ascii="Menlo" w:hAnsi="Menlo" w:cs="Menlo"/>
          <w:color w:val="262626"/>
          <w:kern w:val="0"/>
          <w:sz w:val="26"/>
          <w:szCs w:val="26"/>
        </w:rPr>
        <w:t>객체에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uncaughtException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021BAF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process.on('uncaughtException', onUncaughtException);</w:t>
      </w:r>
    </w:p>
    <w:p w14:paraId="090ED75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1968329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// 2</w:t>
      </w:r>
      <w:r>
        <w:rPr>
          <w:rFonts w:ascii="Menlo" w:hAnsi="Menlo" w:cs="Menlo"/>
          <w:color w:val="262626"/>
          <w:kern w:val="0"/>
          <w:sz w:val="26"/>
          <w:szCs w:val="26"/>
        </w:rPr>
        <w:t>초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간격으로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예외를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4D69D31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test = function () {</w:t>
      </w:r>
    </w:p>
    <w:p w14:paraId="6FD3624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setTimeout(test, 2000);</w:t>
      </w:r>
    </w:p>
    <w:p w14:paraId="1B6E50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error.error.error();</w:t>
      </w:r>
    </w:p>
    <w:p w14:paraId="7224709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};</w:t>
      </w:r>
    </w:p>
    <w:p w14:paraId="7B00236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setTimeout(test, 2000);</w:t>
      </w:r>
    </w:p>
    <w:p w14:paraId="4F5BED0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4A11D0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한번만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연결할경우는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once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3E4711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process </w:t>
      </w:r>
      <w:r>
        <w:rPr>
          <w:rFonts w:ascii="Menlo" w:hAnsi="Menlo" w:cs="Menlo"/>
          <w:color w:val="262626"/>
          <w:kern w:val="0"/>
          <w:sz w:val="26"/>
          <w:szCs w:val="26"/>
        </w:rPr>
        <w:t>객체에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uncaughtException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DD2378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lastRenderedPageBreak/>
        <w:t>process.once('uncaughtException', function (error) {</w:t>
      </w:r>
    </w:p>
    <w:p w14:paraId="34A8D8D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console.log('Exception </w:t>
      </w:r>
      <w:r>
        <w:rPr>
          <w:rFonts w:ascii="Menlo" w:hAnsi="Menlo" w:cs="Menlo"/>
          <w:color w:val="262626"/>
          <w:kern w:val="0"/>
          <w:sz w:val="26"/>
          <w:szCs w:val="26"/>
        </w:rPr>
        <w:t>발생</w:t>
      </w:r>
      <w:r>
        <w:rPr>
          <w:rFonts w:ascii="Menlo" w:hAnsi="Menlo" w:cs="Menlo"/>
          <w:color w:val="262626"/>
          <w:kern w:val="0"/>
          <w:sz w:val="26"/>
          <w:szCs w:val="26"/>
        </w:rPr>
        <w:t>!!');</w:t>
      </w:r>
    </w:p>
    <w:p w14:paraId="4C9261D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26BFD9A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290ED5F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// 2</w:t>
      </w:r>
      <w:r>
        <w:rPr>
          <w:rFonts w:ascii="Menlo" w:hAnsi="Menlo" w:cs="Menlo"/>
          <w:color w:val="262626"/>
          <w:kern w:val="0"/>
          <w:sz w:val="26"/>
          <w:szCs w:val="26"/>
        </w:rPr>
        <w:t>초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간격으로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예외를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3933DBF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test = function () {</w:t>
      </w:r>
    </w:p>
    <w:p w14:paraId="158B890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setTimeout(test, 2000);</w:t>
      </w:r>
    </w:p>
    <w:p w14:paraId="251383C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error.error.error();</w:t>
      </w:r>
    </w:p>
    <w:p w14:paraId="78B3BE7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};</w:t>
      </w:r>
    </w:p>
    <w:p w14:paraId="229EAC2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setTimeout(test, 2000);</w:t>
      </w:r>
    </w:p>
    <w:p w14:paraId="3C3F349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FD1C90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이벤트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강제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발생</w:t>
      </w:r>
    </w:p>
    <w:p w14:paraId="0E198CD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강제로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발생하고자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할때에는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emit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emit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강제로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호출시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해당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리스너만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실행이된다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53C437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exit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73F5B4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process.on('exit', function (code) {</w:t>
      </w:r>
    </w:p>
    <w:p w14:paraId="342604A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종료</w:t>
      </w:r>
      <w:r>
        <w:rPr>
          <w:rFonts w:ascii="Menlo" w:hAnsi="Menlo" w:cs="Menlo"/>
          <w:color w:val="262626"/>
          <w:kern w:val="0"/>
          <w:sz w:val="26"/>
          <w:szCs w:val="26"/>
        </w:rPr>
        <w:t>!!');</w:t>
      </w:r>
    </w:p>
    <w:p w14:paraId="318C342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6ABAC28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19C635A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강제로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405E5E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process.emit('exit');</w:t>
      </w:r>
    </w:p>
    <w:p w14:paraId="515156E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process.emit('exit');</w:t>
      </w:r>
    </w:p>
    <w:p w14:paraId="3880F95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process.emit('exit');</w:t>
      </w:r>
    </w:p>
    <w:p w14:paraId="46EB969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process.emit('exit');</w:t>
      </w:r>
    </w:p>
    <w:p w14:paraId="56FCF9F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420E74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프로그램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실행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중</w:t>
      </w:r>
    </w:p>
    <w:p w14:paraId="3F8A42C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프로그램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실행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중</w:t>
      </w:r>
      <w:r>
        <w:rPr>
          <w:rFonts w:ascii="Menlo" w:hAnsi="Menlo" w:cs="Menlo"/>
          <w:color w:val="262626"/>
          <w:kern w:val="0"/>
          <w:sz w:val="26"/>
          <w:szCs w:val="26"/>
        </w:rPr>
        <w:t>');</w:t>
      </w:r>
    </w:p>
    <w:p w14:paraId="36307A8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4A9EFE2F" wp14:editId="508A2FEF">
            <wp:extent cx="2084070" cy="1318260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434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35F75B3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이벤트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생성</w:t>
      </w:r>
    </w:p>
    <w:p w14:paraId="6D72B45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nodejs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EventEmitter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상속을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받습니다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47CDD9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EventEmitter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객체생성은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events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받아서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생성하거나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process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안에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함수로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54D08F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lastRenderedPageBreak/>
        <w:t xml:space="preserve">// events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받아서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생성하는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방식</w:t>
      </w:r>
    </w:p>
    <w:p w14:paraId="175E179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EventEmitter = require('events');</w:t>
      </w:r>
    </w:p>
    <w:p w14:paraId="0FBCD61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custom = new EventEmitter();</w:t>
      </w:r>
    </w:p>
    <w:p w14:paraId="5A6E64C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581D357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process </w:t>
      </w:r>
      <w:r>
        <w:rPr>
          <w:rFonts w:ascii="Menlo" w:hAnsi="Menlo" w:cs="Menlo"/>
          <w:color w:val="262626"/>
          <w:kern w:val="0"/>
          <w:sz w:val="26"/>
          <w:szCs w:val="26"/>
        </w:rPr>
        <w:t>객체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안에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있는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생성자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함수로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생성하는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방식</w:t>
      </w:r>
    </w:p>
    <w:p w14:paraId="73998D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custom = new process.EventEmitter();</w:t>
      </w:r>
    </w:p>
    <w:p w14:paraId="64E743B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71DDCB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강제로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실행시키면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실행이되는것을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확인할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 </w:t>
      </w:r>
    </w:p>
    <w:p w14:paraId="6FA8F7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EventEmitter = require('events');</w:t>
      </w:r>
    </w:p>
    <w:p w14:paraId="401A8BC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EventEmitter </w:t>
      </w:r>
      <w:r>
        <w:rPr>
          <w:rFonts w:ascii="Menlo" w:hAnsi="Menlo" w:cs="Menlo"/>
          <w:color w:val="262626"/>
          <w:kern w:val="0"/>
          <w:sz w:val="26"/>
          <w:szCs w:val="26"/>
        </w:rPr>
        <w:t>객체를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생성합니다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557069D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custom = new EventEmitter();</w:t>
      </w:r>
    </w:p>
    <w:p w14:paraId="549856A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734256A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5303582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custom.on('tick', function (code) {</w:t>
      </w:r>
    </w:p>
    <w:p w14:paraId="4258AF7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실행</w:t>
      </w:r>
      <w:r>
        <w:rPr>
          <w:rFonts w:ascii="Menlo" w:hAnsi="Menlo" w:cs="Menlo"/>
          <w:color w:val="262626"/>
          <w:kern w:val="0"/>
          <w:sz w:val="26"/>
          <w:szCs w:val="26"/>
        </w:rPr>
        <w:t>');</w:t>
      </w:r>
    </w:p>
    <w:p w14:paraId="5F4F90D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0A75501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518D779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강제로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3B31A66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custom.emit('tick');</w:t>
      </w:r>
    </w:p>
    <w:p w14:paraId="7AC9D9B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CB23D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이벤트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구조</w:t>
      </w:r>
    </w:p>
    <w:p w14:paraId="4CFEEE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일반적으로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부분과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분리해서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B1B839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보통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app.js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프로그램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본체가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되는부분을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작성하고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rint.js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994FBC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38B976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rint.js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</w:p>
    <w:p w14:paraId="1D3BED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EventEmitter </w:t>
      </w:r>
      <w:r>
        <w:rPr>
          <w:rFonts w:ascii="Menlo" w:hAnsi="Menlo" w:cs="Menlo"/>
          <w:color w:val="262626"/>
          <w:kern w:val="0"/>
          <w:sz w:val="26"/>
          <w:szCs w:val="26"/>
        </w:rPr>
        <w:t>객체를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생성합니다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F23C76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exports.timer = new process.EventEmitter();</w:t>
      </w:r>
    </w:p>
    <w:p w14:paraId="3AA5DBF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07F45DE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강제로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44C2880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setInterval(function () {</w:t>
      </w:r>
    </w:p>
    <w:p w14:paraId="75EA82E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exports.timer.emit('tick');</w:t>
      </w:r>
    </w:p>
    <w:p w14:paraId="40AE02B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}, 1000);</w:t>
      </w:r>
    </w:p>
    <w:p w14:paraId="6EAACB9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950768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app.js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</w:p>
    <w:p w14:paraId="0EDF246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21837E3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rint = require('./rint.js');</w:t>
      </w:r>
    </w:p>
    <w:p w14:paraId="4C8D1F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5D041B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0193F24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rint.timer.on('tick', function (code) {</w:t>
      </w:r>
    </w:p>
    <w:p w14:paraId="23C17E1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실행합니다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.');</w:t>
      </w:r>
    </w:p>
    <w:p w14:paraId="510EB6A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3C81436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460285DA" w14:textId="77777777" w:rsidR="001F2A0B" w:rsidRDefault="001F2A0B" w:rsidP="001F2A0B"/>
    <w:p w14:paraId="69D5DD13" w14:textId="77777777" w:rsidR="001F2A0B" w:rsidRPr="001F2A0B" w:rsidRDefault="001F2A0B" w:rsidP="001F2A0B">
      <w:pPr>
        <w:widowControl/>
        <w:pBdr>
          <w:bottom w:val="single" w:sz="6" w:space="7" w:color="EEEEEE"/>
        </w:pBdr>
        <w:wordWrap/>
        <w:spacing w:before="225" w:after="300"/>
        <w:jc w:val="left"/>
        <w:outlineLvl w:val="0"/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</w:pPr>
      <w:r w:rsidRPr="001F2A0B"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  <w:t xml:space="preserve">Node.JS http </w:t>
      </w:r>
      <w:r w:rsidRPr="001F2A0B">
        <w:rPr>
          <w:rFonts w:ascii="Malgun Gothic" w:eastAsia="Malgun Gothic" w:hAnsi="Malgun Gothic" w:cs="Malgun Gothic"/>
          <w:color w:val="317EAC"/>
          <w:kern w:val="36"/>
          <w:sz w:val="54"/>
          <w:szCs w:val="54"/>
        </w:rPr>
        <w:t>모듈</w:t>
      </w:r>
    </w:p>
    <w:p w14:paraId="4C8F1CC9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Node.js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에서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서버를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구동할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수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있게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해주는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http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모듈입니다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295020AA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0201E4D7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Helvetica Neue" w:hAnsi="Helvetica Neue" w:cs="Times New Roman"/>
          <w:color w:val="317EAC"/>
          <w:kern w:val="0"/>
          <w:sz w:val="36"/>
          <w:szCs w:val="36"/>
        </w:rPr>
        <w:t xml:space="preserve">Server </w:t>
      </w:r>
      <w:r w:rsidRPr="001F2A0B">
        <w:rPr>
          <w:rFonts w:ascii="Helvetica Neue" w:hAnsi="Helvetica Neue" w:cs="Times New Roman"/>
          <w:color w:val="317EAC"/>
          <w:kern w:val="0"/>
          <w:sz w:val="36"/>
          <w:szCs w:val="36"/>
        </w:rPr>
        <w:t>객체</w:t>
      </w:r>
    </w:p>
    <w:p w14:paraId="1DB4BFBC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*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웹서버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생성과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실행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,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종료에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대해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간단한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샘플을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보자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3A2C488C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server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listen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// 10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초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함수를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 xml:space="preserve">test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종료합니다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close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setTimeout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test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10000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4FE7E4A5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0E3B7A37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* Server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객체는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EventEmitter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객체를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기반으로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만들어졌으므로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이벤트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방식으로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연결할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수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있다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1ACC5584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모듈을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http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server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 = http.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server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객체에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연결합니다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'request'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(code)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'Request On'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'connection'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(code)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'Connection On'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'close'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(code)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'Close On'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lastRenderedPageBreak/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listen()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메서드를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listen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2BF97202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1B979464" w14:textId="77777777" w:rsidR="001F2A0B" w:rsidRPr="001F2A0B" w:rsidRDefault="001F2A0B" w:rsidP="001F2A0B">
      <w:pPr>
        <w:widowControl/>
        <w:wordWrap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</w:pPr>
      <w:r w:rsidRPr="001F2A0B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response </w:t>
      </w:r>
      <w:r w:rsidRPr="001F2A0B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객체</w:t>
      </w:r>
    </w:p>
    <w:p w14:paraId="212475C1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웹서버에서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응답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메시지를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작성할수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있는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response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객체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0EC63426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메서드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방식으로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웹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생성하고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응답합니다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writeHead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200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'Content-Type'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'text/html'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response.end(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'&lt;h1&gt;Hello Web Server with Node.js&lt;/h1&gt;'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listen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64CB50C5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66E693E5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File System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모듈을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사용해서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Html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페이지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로드</w:t>
      </w:r>
    </w:p>
    <w:p w14:paraId="36C49B79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모듈을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fs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'fs'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http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생성하고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http.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HTML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파일을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읽습니다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fs.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readFile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'sample.html'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(error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data)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response.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writeHead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200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'Content-Type'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'text/html'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response.end(data)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listen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2F8D3E49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E8BF6A"/>
          <w:kern w:val="0"/>
          <w:sz w:val="18"/>
          <w:szCs w:val="18"/>
        </w:rPr>
      </w:pPr>
      <w:r w:rsidRPr="001F2A0B">
        <w:rPr>
          <w:rFonts w:ascii="Menlo" w:hAnsi="Menlo" w:cs="Menlo"/>
          <w:color w:val="E8BF6A"/>
          <w:kern w:val="0"/>
          <w:sz w:val="18"/>
          <w:szCs w:val="18"/>
        </w:rPr>
        <w:t>// Sample.html</w:t>
      </w:r>
    </w:p>
    <w:p w14:paraId="589B3B61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F2A0B">
        <w:rPr>
          <w:rFonts w:ascii="Menlo" w:hAnsi="Menlo" w:cs="Menlo"/>
          <w:color w:val="E8BF6A"/>
          <w:kern w:val="0"/>
          <w:sz w:val="18"/>
          <w:szCs w:val="18"/>
        </w:rPr>
        <w:t xml:space="preserve">&lt;!DOCTYPE </w:t>
      </w:r>
      <w:r w:rsidRPr="001F2A0B">
        <w:rPr>
          <w:rFonts w:ascii="Menlo" w:hAnsi="Menlo" w:cs="Menlo"/>
          <w:color w:val="BABABA"/>
          <w:kern w:val="0"/>
          <w:sz w:val="18"/>
          <w:szCs w:val="18"/>
        </w:rPr>
        <w:t>html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>&lt;html&gt;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>&lt;head&gt;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&lt;title&gt;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Index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t>&lt;/title&gt;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>&lt;/head&gt;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>&lt;body&gt;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&lt;h1&gt;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Hello Node.js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t>&lt;/h1&gt;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>&lt;/body&gt;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>&lt;/html&gt;</w:t>
      </w:r>
    </w:p>
    <w:p w14:paraId="5641CF4E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35BABFB9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b/>
          <w:bCs/>
          <w:color w:val="555555"/>
          <w:kern w:val="0"/>
          <w:sz w:val="21"/>
          <w:szCs w:val="21"/>
        </w:rPr>
        <w:t>Redirect Page</w:t>
      </w:r>
    </w:p>
    <w:p w14:paraId="5859F49F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Redirect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페이지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처리가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필요할때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'Location'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속성을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이용해서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처리한다</w:t>
      </w:r>
    </w:p>
    <w:p w14:paraId="0E0A5E7E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모듈을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http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웹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및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http.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response.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writeHead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302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'Location'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'http://www.11st.co.kr'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response.end()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lastRenderedPageBreak/>
        <w:t>}).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listen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3ED7BC60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756275FB" w14:textId="77777777" w:rsidR="001F2A0B" w:rsidRPr="001F2A0B" w:rsidRDefault="001F2A0B" w:rsidP="001F2A0B">
      <w:pPr>
        <w:widowControl/>
        <w:wordWrap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</w:pPr>
      <w:r w:rsidRPr="001F2A0B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request </w:t>
      </w:r>
      <w:r w:rsidRPr="001F2A0B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객체</w:t>
      </w:r>
    </w:p>
    <w:p w14:paraId="5D55067B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웹서버에서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request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이벤트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발생할때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처리하는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객체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21E696E5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* node.js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에서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spring RequestMapping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방식과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동일한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처리하는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방법을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보자</w:t>
      </w:r>
    </w:p>
    <w:p w14:paraId="26378C7C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모듈을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http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fs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'fs'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url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'url'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및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http.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변수를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선언합니다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pathname = url.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parse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(request.</w:t>
      </w:r>
      <w:r w:rsidRPr="001F2A0B">
        <w:rPr>
          <w:rFonts w:ascii="Menlo" w:hAnsi="Menlo" w:cs="Menlo"/>
          <w:color w:val="9876AA"/>
          <w:kern w:val="0"/>
          <w:sz w:val="18"/>
          <w:szCs w:val="18"/>
        </w:rPr>
        <w:t>url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1F2A0B">
        <w:rPr>
          <w:rFonts w:ascii="Menlo" w:hAnsi="Menlo" w:cs="Menlo"/>
          <w:color w:val="9876AA"/>
          <w:kern w:val="0"/>
          <w:sz w:val="18"/>
          <w:szCs w:val="18"/>
        </w:rPr>
        <w:t>pathname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페이지를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구분합니다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if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(pathname ==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'/coupang'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&amp;&amp; request.method ==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'GET'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// GET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방식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매개변수를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query = url.parse(request.url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>true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).query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console.log(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'GET Data:'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query)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coupang.html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파일을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읽습니다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fs.readFile(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'coupanghtml'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(error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data)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응답합니다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response.writeHead(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200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'Content-Type'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'text/html'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response.end(data)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else if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(pathname ==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'/11st'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&amp;&amp; request.method ==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'POST'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// POST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방식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매개변수를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request.on(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'data'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console.log(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'POST Data:'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data)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11st.html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파일을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읽습니다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fs.readFile(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'11st.html'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(error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data)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응답합니다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response.writeHead(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200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'Content-Type'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'text/html'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response.end(data)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>}).listen(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console.log(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3C153ADA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157F93D1" w14:textId="77777777" w:rsidR="001F2A0B" w:rsidRPr="001F2A0B" w:rsidRDefault="001F2A0B" w:rsidP="001F2A0B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5A566B80" w14:textId="77777777" w:rsidR="001F2A0B" w:rsidRDefault="001F2A0B" w:rsidP="001F2A0B"/>
    <w:p w14:paraId="4066FEA4" w14:textId="77777777" w:rsidR="001F2A0B" w:rsidRDefault="001F2A0B" w:rsidP="001F2A0B">
      <w:pPr>
        <w:pStyle w:val="1"/>
        <w:pBdr>
          <w:bottom w:val="single" w:sz="6" w:space="7" w:color="EEEEEE"/>
        </w:pBdr>
        <w:spacing w:before="225" w:beforeAutospacing="0" w:after="300" w:afterAutospacing="0"/>
        <w:rPr>
          <w:rFonts w:ascii="Helvetica Neue" w:eastAsia="Times New Roman" w:hAnsi="Helvetica Neue"/>
          <w:b w:val="0"/>
          <w:bCs w:val="0"/>
          <w:color w:val="317EAC"/>
          <w:sz w:val="54"/>
          <w:szCs w:val="54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54"/>
          <w:szCs w:val="54"/>
        </w:rPr>
        <w:t xml:space="preserve">Node.JS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54"/>
          <w:szCs w:val="54"/>
        </w:rPr>
        <w:t>외부</w:t>
      </w:r>
      <w:r>
        <w:rPr>
          <w:rFonts w:ascii="Helvetica Neue" w:eastAsia="Times New Roman" w:hAnsi="Helvetica Neue"/>
          <w:b w:val="0"/>
          <w:bCs w:val="0"/>
          <w:color w:val="317EAC"/>
          <w:sz w:val="54"/>
          <w:szCs w:val="54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54"/>
          <w:szCs w:val="54"/>
        </w:rPr>
        <w:t>모듈</w:t>
      </w:r>
    </w:p>
    <w:p w14:paraId="4A43BE0F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lastRenderedPageBreak/>
        <w:t>Node.js</w:t>
      </w:r>
      <w:r>
        <w:rPr>
          <w:rFonts w:ascii="Verdana" w:hAnsi="Verdana"/>
          <w:color w:val="555555"/>
          <w:sz w:val="21"/>
          <w:szCs w:val="21"/>
        </w:rPr>
        <w:t>는</w:t>
      </w:r>
      <w:r>
        <w:rPr>
          <w:rFonts w:ascii="Verdana" w:hAnsi="Verdana"/>
          <w:color w:val="555555"/>
          <w:sz w:val="21"/>
          <w:szCs w:val="21"/>
        </w:rPr>
        <w:t xml:space="preserve"> npm</w:t>
      </w:r>
      <w:r>
        <w:rPr>
          <w:rFonts w:ascii="Verdana" w:hAnsi="Verdana"/>
          <w:color w:val="555555"/>
          <w:sz w:val="21"/>
          <w:szCs w:val="21"/>
        </w:rPr>
        <w:t>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기반으로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공유합니다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23DF0F2E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npm</w:t>
      </w:r>
      <w:r>
        <w:rPr>
          <w:rFonts w:ascii="Verdana" w:hAnsi="Verdana"/>
          <w:color w:val="555555"/>
          <w:sz w:val="21"/>
          <w:szCs w:val="21"/>
        </w:rPr>
        <w:t>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공유하기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쉬운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환경입니다</w:t>
      </w:r>
      <w:r>
        <w:rPr>
          <w:rFonts w:ascii="Verdana" w:hAnsi="Verdana"/>
          <w:color w:val="555555"/>
          <w:sz w:val="21"/>
          <w:szCs w:val="21"/>
        </w:rPr>
        <w:t>. </w:t>
      </w:r>
    </w:p>
    <w:p w14:paraId="3F56275C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다음과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같이</w:t>
      </w:r>
      <w:r>
        <w:rPr>
          <w:rFonts w:ascii="Verdana" w:hAnsi="Verdana"/>
          <w:color w:val="555555"/>
          <w:sz w:val="21"/>
          <w:szCs w:val="21"/>
        </w:rPr>
        <w:t xml:space="preserve"> npm</w:t>
      </w:r>
      <w:r>
        <w:rPr>
          <w:rFonts w:ascii="Verdana" w:hAnsi="Verdana"/>
          <w:color w:val="555555"/>
          <w:sz w:val="21"/>
          <w:szCs w:val="21"/>
        </w:rPr>
        <w:t>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이용하여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외부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가져와봅시다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6730D17B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 npm</w:t>
      </w:r>
      <w:r>
        <w:rPr>
          <w:rFonts w:ascii="Menlo" w:hAnsi="Menlo" w:cs="Menlo"/>
          <w:color w:val="808080"/>
          <w:sz w:val="18"/>
          <w:szCs w:val="18"/>
        </w:rPr>
        <w:t>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이용해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외부모듈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설치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 xml:space="preserve">npm install </w:t>
      </w:r>
      <w:r>
        <w:rPr>
          <w:rFonts w:ascii="Menlo" w:hAnsi="Menlo" w:cs="Menlo"/>
          <w:color w:val="A9B7C6"/>
          <w:sz w:val="18"/>
          <w:szCs w:val="18"/>
        </w:rPr>
        <w:t>모듈명</w:t>
      </w:r>
      <w:r>
        <w:rPr>
          <w:rFonts w:ascii="Menlo" w:hAnsi="Menlo" w:cs="Menlo"/>
          <w:color w:val="A9B7C6"/>
          <w:sz w:val="18"/>
          <w:szCs w:val="18"/>
        </w:rPr>
        <w:br/>
        <w:t>npm install ejs</w:t>
      </w:r>
      <w:r>
        <w:rPr>
          <w:rFonts w:ascii="Menlo" w:hAnsi="Menlo" w:cs="Menlo"/>
          <w:color w:val="A9B7C6"/>
          <w:sz w:val="18"/>
          <w:szCs w:val="18"/>
        </w:rPr>
        <w:br/>
        <w:t>npm install jade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설치한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외부모듈을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사용하기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ejs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'ejs'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jade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'jade'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56E14C73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1C3EBFC8" w14:textId="77777777" w:rsidR="001F2A0B" w:rsidRDefault="001F2A0B" w:rsidP="001F2A0B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ejs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모듈</w:t>
      </w:r>
    </w:p>
    <w:p w14:paraId="2E5013A1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ejs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템플릿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엔진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모듈입니다</w:t>
      </w:r>
      <w:r>
        <w:rPr>
          <w:rFonts w:ascii="Verdana" w:hAnsi="Verdana"/>
          <w:color w:val="555555"/>
          <w:sz w:val="21"/>
          <w:szCs w:val="21"/>
        </w:rPr>
        <w:t xml:space="preserve">. </w:t>
      </w:r>
      <w:r>
        <w:rPr>
          <w:rFonts w:ascii="Verdana" w:hAnsi="Verdana"/>
          <w:color w:val="555555"/>
          <w:sz w:val="21"/>
          <w:szCs w:val="21"/>
        </w:rPr>
        <w:t>특정형식의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문자열을</w:t>
      </w:r>
      <w:r>
        <w:rPr>
          <w:rFonts w:ascii="Verdana" w:hAnsi="Verdana"/>
          <w:color w:val="555555"/>
          <w:sz w:val="21"/>
          <w:szCs w:val="21"/>
        </w:rPr>
        <w:t xml:space="preserve"> HTML </w:t>
      </w:r>
      <w:r>
        <w:rPr>
          <w:rFonts w:ascii="Verdana" w:hAnsi="Verdana"/>
          <w:color w:val="555555"/>
          <w:sz w:val="21"/>
          <w:szCs w:val="21"/>
        </w:rPr>
        <w:t>형식의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문자열로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변환합니다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10DD543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ejs </w:t>
      </w:r>
      <w:r>
        <w:rPr>
          <w:rFonts w:ascii="Verdana" w:hAnsi="Verdana"/>
          <w:color w:val="555555"/>
          <w:sz w:val="21"/>
          <w:szCs w:val="21"/>
        </w:rPr>
        <w:t>기본형식을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통해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어떤식으로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사용하는지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보자</w:t>
      </w:r>
    </w:p>
    <w:p w14:paraId="1ABB5A03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// &lt;% </w:t>
      </w:r>
      <w:r>
        <w:rPr>
          <w:rFonts w:ascii="Menlo" w:hAnsi="Menlo" w:cs="Menlo"/>
          <w:color w:val="9876AA"/>
          <w:sz w:val="18"/>
          <w:szCs w:val="18"/>
        </w:rPr>
        <w:t xml:space="preserve">code </w:t>
      </w:r>
      <w:r>
        <w:rPr>
          <w:rFonts w:ascii="Menlo" w:hAnsi="Menlo" w:cs="Menlo"/>
          <w:color w:val="A9B7C6"/>
          <w:sz w:val="18"/>
          <w:szCs w:val="18"/>
        </w:rPr>
        <w:t xml:space="preserve">%&gt; : </w:t>
      </w:r>
      <w:r>
        <w:rPr>
          <w:rFonts w:ascii="Menlo" w:hAnsi="Menlo" w:cs="Menlo"/>
          <w:color w:val="A9B7C6"/>
          <w:sz w:val="18"/>
          <w:szCs w:val="18"/>
        </w:rPr>
        <w:t>자바스크립트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코드를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입력합니다</w:t>
      </w:r>
      <w:r>
        <w:rPr>
          <w:rFonts w:ascii="Menlo" w:hAnsi="Menlo" w:cs="Menlo"/>
          <w:color w:val="A9B7C6"/>
          <w:sz w:val="18"/>
          <w:szCs w:val="18"/>
        </w:rPr>
        <w:br/>
        <w:t xml:space="preserve">// &lt;%=data %&gt; : </w:t>
      </w:r>
      <w:r>
        <w:rPr>
          <w:rFonts w:ascii="Menlo" w:hAnsi="Menlo" w:cs="Menlo"/>
          <w:color w:val="A9B7C6"/>
          <w:sz w:val="18"/>
          <w:szCs w:val="18"/>
        </w:rPr>
        <w:t>데이터를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출력합니다</w:t>
      </w:r>
      <w:r>
        <w:rPr>
          <w:rFonts w:ascii="Menlo" w:hAnsi="Menlo" w:cs="Menlo"/>
          <w:color w:val="A9B7C6"/>
          <w:sz w:val="18"/>
          <w:szCs w:val="18"/>
        </w:rPr>
        <w:br/>
        <w:t>// sample.ejs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&lt;%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name = </w:t>
      </w:r>
      <w:r>
        <w:rPr>
          <w:rFonts w:ascii="Menlo" w:hAnsi="Menlo" w:cs="Menlo"/>
          <w:color w:val="6A8759"/>
          <w:sz w:val="18"/>
          <w:szCs w:val="18"/>
        </w:rPr>
        <w:t>'RintIanTta'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>&lt;h1&gt;</w:t>
      </w:r>
      <w:r>
        <w:rPr>
          <w:rFonts w:ascii="Menlo" w:hAnsi="Menlo" w:cs="Menlo"/>
          <w:color w:val="A9B7C6"/>
          <w:sz w:val="18"/>
          <w:szCs w:val="18"/>
        </w:rPr>
        <w:t>&lt;%= name %&gt;</w:t>
      </w:r>
      <w:r>
        <w:rPr>
          <w:rFonts w:ascii="Menlo" w:hAnsi="Menlo" w:cs="Menlo"/>
          <w:color w:val="E8BF6A"/>
          <w:sz w:val="18"/>
          <w:szCs w:val="18"/>
        </w:rPr>
        <w:t>&lt;/h1&gt;</w:t>
      </w:r>
      <w:r>
        <w:rPr>
          <w:rFonts w:ascii="Menlo" w:hAnsi="Menlo" w:cs="Menlo"/>
          <w:color w:val="E8BF6A"/>
          <w:sz w:val="18"/>
          <w:szCs w:val="18"/>
        </w:rPr>
        <w:br/>
        <w:t>&lt;p&gt;</w:t>
      </w:r>
      <w:r>
        <w:rPr>
          <w:rFonts w:ascii="Menlo" w:hAnsi="Menlo" w:cs="Menlo"/>
          <w:color w:val="A9B7C6"/>
          <w:sz w:val="18"/>
          <w:szCs w:val="18"/>
        </w:rPr>
        <w:t xml:space="preserve">&lt;%= </w:t>
      </w:r>
      <w:r>
        <w:rPr>
          <w:rFonts w:ascii="Menlo" w:hAnsi="Menlo" w:cs="Menlo"/>
          <w:color w:val="6897BB"/>
          <w:sz w:val="18"/>
          <w:szCs w:val="18"/>
        </w:rPr>
        <w:t xml:space="preserve">52 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r>
        <w:rPr>
          <w:rFonts w:ascii="Menlo" w:hAnsi="Menlo" w:cs="Menlo"/>
          <w:color w:val="6897BB"/>
          <w:sz w:val="18"/>
          <w:szCs w:val="18"/>
        </w:rPr>
        <w:t xml:space="preserve">273 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E8BF6A"/>
          <w:sz w:val="18"/>
          <w:szCs w:val="18"/>
        </w:rPr>
        <w:t>&lt;/p&gt;</w:t>
      </w:r>
      <w:r>
        <w:rPr>
          <w:rFonts w:ascii="Menlo" w:hAnsi="Menlo" w:cs="Menlo"/>
          <w:color w:val="E8BF6A"/>
          <w:sz w:val="18"/>
          <w:szCs w:val="18"/>
        </w:rPr>
        <w:br/>
        <w:t>&lt;hr 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 xml:space="preserve">&lt;% </w:t>
      </w:r>
      <w:r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 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E8BF6A"/>
          <w:sz w:val="18"/>
          <w:szCs w:val="18"/>
        </w:rPr>
        <w:t>&lt;h2&gt;</w:t>
      </w:r>
      <w:r>
        <w:rPr>
          <w:rFonts w:ascii="Menlo" w:hAnsi="Menlo" w:cs="Menlo"/>
          <w:color w:val="A9B7C6"/>
          <w:sz w:val="18"/>
          <w:szCs w:val="18"/>
        </w:rPr>
        <w:t>The Square of &lt;%= i %&gt; is &lt;%= i * i %&gt;</w:t>
      </w:r>
      <w:r>
        <w:rPr>
          <w:rFonts w:ascii="Menlo" w:hAnsi="Menlo" w:cs="Menlo"/>
          <w:color w:val="E8BF6A"/>
          <w:sz w:val="18"/>
          <w:szCs w:val="18"/>
        </w:rPr>
        <w:t>&lt;/h2&gt;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&lt;% } %&gt;</w:t>
      </w:r>
    </w:p>
    <w:p w14:paraId="2078E36F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58B9D198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ejs</w:t>
      </w:r>
      <w:r>
        <w:rPr>
          <w:rFonts w:ascii="Verdana" w:hAnsi="Verdana"/>
          <w:color w:val="555555"/>
          <w:sz w:val="21"/>
          <w:szCs w:val="21"/>
        </w:rPr>
        <w:t>페이지에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호출해보자</w:t>
      </w:r>
    </w:p>
    <w:p w14:paraId="6BAA9DDE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ejs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'ejs'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생성하고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</w:t>
      </w:r>
      <w:r>
        <w:rPr>
          <w:rFonts w:ascii="Menlo" w:hAnsi="Menlo" w:cs="Menlo"/>
          <w:color w:val="808080"/>
          <w:sz w:val="18"/>
          <w:szCs w:val="18"/>
        </w:rPr>
        <w:t xml:space="preserve">// sample.ejs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'sample.ejs'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'utf8'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(ejs.</w:t>
      </w:r>
      <w:r>
        <w:rPr>
          <w:rFonts w:ascii="Menlo" w:hAnsi="Menlo" w:cs="Menlo"/>
          <w:color w:val="FFC66D"/>
          <w:sz w:val="18"/>
          <w:szCs w:val="18"/>
        </w:rPr>
        <w:t>render</w:t>
      </w:r>
      <w:r>
        <w:rPr>
          <w:rFonts w:ascii="Menlo" w:hAnsi="Menlo" w:cs="Menlo"/>
          <w:color w:val="A9B7C6"/>
          <w:sz w:val="18"/>
          <w:szCs w:val="18"/>
        </w:rPr>
        <w:t>(data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</w:t>
      </w:r>
      <w:r>
        <w:rPr>
          <w:rFonts w:ascii="Menlo" w:hAnsi="Menlo" w:cs="Menlo"/>
          <w:color w:val="9876AA"/>
          <w:sz w:val="18"/>
          <w:szCs w:val="18"/>
        </w:rPr>
        <w:t>name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'11st'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</w:t>
      </w:r>
      <w:r>
        <w:rPr>
          <w:rFonts w:ascii="Menlo" w:hAnsi="Menlo" w:cs="Menlo"/>
          <w:color w:val="9876AA"/>
          <w:sz w:val="18"/>
          <w:szCs w:val="18"/>
        </w:rPr>
        <w:t>description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'Hello ejs With Node.js .. !'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0B772BD6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75D970A7" w14:textId="77777777" w:rsidR="001F2A0B" w:rsidRDefault="001F2A0B" w:rsidP="001F2A0B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lastRenderedPageBreak/>
        <w:t xml:space="preserve">jade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모듈</w:t>
      </w:r>
    </w:p>
    <w:p w14:paraId="31C3B48C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ejs</w:t>
      </w:r>
      <w:r>
        <w:rPr>
          <w:rFonts w:ascii="Verdana" w:hAnsi="Verdana"/>
          <w:color w:val="555555"/>
          <w:sz w:val="21"/>
          <w:szCs w:val="21"/>
        </w:rPr>
        <w:t>모듈과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마찬가지로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템플릿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엔진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모듈입니다</w:t>
      </w:r>
      <w:r>
        <w:rPr>
          <w:rFonts w:ascii="Verdana" w:hAnsi="Verdana"/>
          <w:color w:val="555555"/>
          <w:sz w:val="21"/>
          <w:szCs w:val="21"/>
        </w:rPr>
        <w:t>.</w:t>
      </w:r>
      <w:r>
        <w:rPr>
          <w:rStyle w:val="apple-converted-space"/>
          <w:rFonts w:ascii="Verdana" w:hAnsi="Verdana"/>
          <w:color w:val="555555"/>
          <w:sz w:val="21"/>
          <w:szCs w:val="21"/>
        </w:rPr>
        <w:t> </w:t>
      </w:r>
      <w:r>
        <w:rPr>
          <w:rFonts w:ascii="Verdana" w:hAnsi="Verdana"/>
          <w:color w:val="555555"/>
          <w:sz w:val="21"/>
          <w:szCs w:val="21"/>
        </w:rPr>
        <w:br/>
      </w:r>
      <w:r>
        <w:rPr>
          <w:rFonts w:ascii="Verdana" w:hAnsi="Verdana"/>
          <w:color w:val="555555"/>
          <w:sz w:val="21"/>
          <w:szCs w:val="21"/>
        </w:rPr>
        <w:t>현재</w:t>
      </w:r>
      <w:r>
        <w:rPr>
          <w:rFonts w:ascii="Verdana" w:hAnsi="Verdana"/>
          <w:color w:val="555555"/>
          <w:sz w:val="21"/>
          <w:szCs w:val="21"/>
        </w:rPr>
        <w:t xml:space="preserve"> Node.js</w:t>
      </w:r>
      <w:r>
        <w:rPr>
          <w:rFonts w:ascii="Verdana" w:hAnsi="Verdana"/>
          <w:color w:val="555555"/>
          <w:sz w:val="21"/>
          <w:szCs w:val="21"/>
        </w:rPr>
        <w:t>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가장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많이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웹프레임워크</w:t>
      </w:r>
      <w:r>
        <w:rPr>
          <w:rFonts w:ascii="Verdana" w:hAnsi="Verdana"/>
          <w:color w:val="555555"/>
          <w:sz w:val="21"/>
          <w:szCs w:val="21"/>
        </w:rPr>
        <w:t xml:space="preserve"> express </w:t>
      </w:r>
      <w:r>
        <w:rPr>
          <w:rFonts w:ascii="Verdana" w:hAnsi="Verdana"/>
          <w:color w:val="555555"/>
          <w:sz w:val="21"/>
          <w:szCs w:val="21"/>
        </w:rPr>
        <w:t>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템플릿엔진에서</w:t>
      </w:r>
      <w:r>
        <w:rPr>
          <w:rFonts w:ascii="Verdana" w:hAnsi="Verdana"/>
          <w:color w:val="555555"/>
          <w:sz w:val="21"/>
          <w:szCs w:val="21"/>
        </w:rPr>
        <w:t xml:space="preserve"> ejs</w:t>
      </w:r>
      <w:r>
        <w:rPr>
          <w:rFonts w:ascii="Verdana" w:hAnsi="Verdana"/>
          <w:color w:val="555555"/>
          <w:sz w:val="21"/>
          <w:szCs w:val="21"/>
        </w:rPr>
        <w:t>와</w:t>
      </w:r>
      <w:r>
        <w:rPr>
          <w:rFonts w:ascii="Verdana" w:hAnsi="Verdana"/>
          <w:color w:val="555555"/>
          <w:sz w:val="21"/>
          <w:szCs w:val="21"/>
        </w:rPr>
        <w:t xml:space="preserve"> jade </w:t>
      </w:r>
      <w:r>
        <w:rPr>
          <w:rFonts w:ascii="Verdana" w:hAnsi="Verdana"/>
          <w:color w:val="555555"/>
          <w:sz w:val="21"/>
          <w:szCs w:val="21"/>
        </w:rPr>
        <w:t>모듈을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사용한다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BF23EB1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** jade 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현재</w:t>
      </w:r>
      <w:r>
        <w:rPr>
          <w:rFonts w:ascii="Verdana" w:hAnsi="Verdana"/>
          <w:color w:val="555555"/>
          <w:sz w:val="21"/>
          <w:szCs w:val="21"/>
        </w:rPr>
        <w:t xml:space="preserve"> pug</w:t>
      </w:r>
      <w:r>
        <w:rPr>
          <w:rFonts w:ascii="Verdana" w:hAnsi="Verdana"/>
          <w:color w:val="555555"/>
          <w:sz w:val="21"/>
          <w:szCs w:val="21"/>
        </w:rPr>
        <w:t>모듈이라는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이름이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변경되었다</w:t>
      </w:r>
      <w:r>
        <w:rPr>
          <w:rFonts w:ascii="Verdana" w:hAnsi="Verdana"/>
          <w:color w:val="555555"/>
          <w:sz w:val="21"/>
          <w:szCs w:val="21"/>
        </w:rPr>
        <w:t xml:space="preserve">. </w:t>
      </w:r>
      <w:r>
        <w:rPr>
          <w:rFonts w:ascii="Verdana" w:hAnsi="Verdana"/>
          <w:color w:val="555555"/>
          <w:sz w:val="21"/>
          <w:szCs w:val="21"/>
        </w:rPr>
        <w:t>다만</w:t>
      </w:r>
      <w:r>
        <w:rPr>
          <w:rFonts w:ascii="Verdana" w:hAnsi="Verdana"/>
          <w:color w:val="555555"/>
          <w:sz w:val="21"/>
          <w:szCs w:val="21"/>
        </w:rPr>
        <w:t xml:space="preserve"> Node.js 4.X</w:t>
      </w:r>
      <w:r>
        <w:rPr>
          <w:rFonts w:ascii="Verdana" w:hAnsi="Verdana"/>
          <w:color w:val="555555"/>
          <w:sz w:val="21"/>
          <w:szCs w:val="21"/>
        </w:rPr>
        <w:t>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최적화된</w:t>
      </w:r>
      <w:r>
        <w:rPr>
          <w:rFonts w:ascii="Verdana" w:hAnsi="Verdana"/>
          <w:color w:val="555555"/>
          <w:sz w:val="21"/>
          <w:szCs w:val="21"/>
        </w:rPr>
        <w:t xml:space="preserve"> express 4</w:t>
      </w:r>
      <w:r>
        <w:rPr>
          <w:rFonts w:ascii="Verdana" w:hAnsi="Verdana"/>
          <w:color w:val="555555"/>
          <w:sz w:val="21"/>
          <w:szCs w:val="21"/>
        </w:rPr>
        <w:t>버전은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여전히</w:t>
      </w:r>
      <w:r>
        <w:rPr>
          <w:rFonts w:ascii="Verdana" w:hAnsi="Verdana"/>
          <w:color w:val="555555"/>
          <w:sz w:val="21"/>
          <w:szCs w:val="21"/>
        </w:rPr>
        <w:t xml:space="preserve"> jade</w:t>
      </w:r>
      <w:r>
        <w:rPr>
          <w:rFonts w:ascii="Verdana" w:hAnsi="Verdana"/>
          <w:color w:val="555555"/>
          <w:sz w:val="21"/>
          <w:szCs w:val="21"/>
        </w:rPr>
        <w:t>모듈을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사용한다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75BF25A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7D6D4FAB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jade</w:t>
      </w:r>
      <w:r>
        <w:rPr>
          <w:rFonts w:ascii="Verdana" w:hAnsi="Verdana"/>
          <w:color w:val="555555"/>
          <w:sz w:val="21"/>
          <w:szCs w:val="21"/>
        </w:rPr>
        <w:t>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기본형식은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들여쓰기를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통해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각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태그의</w:t>
      </w:r>
      <w:r>
        <w:rPr>
          <w:rFonts w:ascii="Verdana" w:hAnsi="Verdana"/>
          <w:color w:val="555555"/>
          <w:sz w:val="21"/>
          <w:szCs w:val="21"/>
        </w:rPr>
        <w:t xml:space="preserve"> HTML </w:t>
      </w:r>
      <w:r>
        <w:rPr>
          <w:rFonts w:ascii="Verdana" w:hAnsi="Verdana"/>
          <w:color w:val="555555"/>
          <w:sz w:val="21"/>
          <w:szCs w:val="21"/>
        </w:rPr>
        <w:t>구조를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형성합니다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65963F51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태그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안에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글자를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입력하고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싶을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때는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지정한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태그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아래에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단계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들여쓰기를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원하는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글자를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입력합니다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007EB5B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태그에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속성을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입력하고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싶을때는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지정한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태그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뒤에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괄호를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사용한다</w:t>
      </w:r>
      <w:r>
        <w:rPr>
          <w:rFonts w:ascii="Verdana" w:hAnsi="Verdana"/>
          <w:color w:val="555555"/>
          <w:sz w:val="21"/>
          <w:szCs w:val="21"/>
        </w:rPr>
        <w:t xml:space="preserve">. </w:t>
      </w:r>
      <w:r>
        <w:rPr>
          <w:rFonts w:ascii="Verdana" w:hAnsi="Verdana"/>
          <w:color w:val="555555"/>
          <w:sz w:val="21"/>
          <w:szCs w:val="21"/>
        </w:rPr>
        <w:t>속성을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여러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입력하고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싶을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때는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쉼표를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구분합니다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ADCCF3C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div </w:t>
      </w:r>
      <w:r>
        <w:rPr>
          <w:rFonts w:ascii="Verdana" w:hAnsi="Verdana"/>
          <w:color w:val="555555"/>
          <w:sz w:val="21"/>
          <w:szCs w:val="21"/>
        </w:rPr>
        <w:t>태그는</w:t>
      </w:r>
      <w:r>
        <w:rPr>
          <w:rFonts w:ascii="Verdana" w:hAnsi="Verdana"/>
          <w:color w:val="555555"/>
          <w:sz w:val="21"/>
          <w:szCs w:val="21"/>
        </w:rPr>
        <w:t xml:space="preserve"> div</w:t>
      </w:r>
      <w:r>
        <w:rPr>
          <w:rFonts w:ascii="Verdana" w:hAnsi="Verdana"/>
          <w:color w:val="555555"/>
          <w:sz w:val="21"/>
          <w:szCs w:val="21"/>
        </w:rPr>
        <w:t>태그를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직접입력하지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않고</w:t>
      </w:r>
      <w:r>
        <w:rPr>
          <w:rStyle w:val="apple-converted-space"/>
          <w:rFonts w:ascii="Verdana" w:hAnsi="Verdana"/>
          <w:color w:val="555555"/>
          <w:sz w:val="21"/>
          <w:szCs w:val="21"/>
        </w:rPr>
        <w:t> </w:t>
      </w:r>
      <w:r>
        <w:rPr>
          <w:rFonts w:ascii="Verdana" w:hAnsi="Verdana"/>
          <w:b/>
          <w:bCs/>
          <w:color w:val="555555"/>
          <w:sz w:val="21"/>
          <w:szCs w:val="21"/>
        </w:rPr>
        <w:t>#header</w:t>
      </w:r>
      <w:r>
        <w:rPr>
          <w:rStyle w:val="apple-converted-space"/>
          <w:rFonts w:ascii="Verdana" w:hAnsi="Verdana"/>
          <w:color w:val="555555"/>
          <w:sz w:val="21"/>
          <w:szCs w:val="21"/>
        </w:rPr>
        <w:t> </w:t>
      </w:r>
      <w:r>
        <w:rPr>
          <w:rFonts w:ascii="Verdana" w:hAnsi="Verdana"/>
          <w:color w:val="555555"/>
          <w:sz w:val="21"/>
          <w:szCs w:val="21"/>
        </w:rPr>
        <w:t>태그를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입력하는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것만으로</w:t>
      </w:r>
      <w:r>
        <w:rPr>
          <w:rFonts w:ascii="Verdana" w:hAnsi="Verdana"/>
          <w:color w:val="555555"/>
          <w:sz w:val="21"/>
          <w:szCs w:val="21"/>
        </w:rPr>
        <w:t xml:space="preserve"> id</w:t>
      </w:r>
      <w:r>
        <w:rPr>
          <w:rFonts w:ascii="Verdana" w:hAnsi="Verdana"/>
          <w:color w:val="555555"/>
          <w:sz w:val="21"/>
          <w:szCs w:val="21"/>
        </w:rPr>
        <w:t>속성이</w:t>
      </w:r>
      <w:r>
        <w:rPr>
          <w:rFonts w:ascii="Verdana" w:hAnsi="Verdana"/>
          <w:color w:val="555555"/>
          <w:sz w:val="21"/>
          <w:szCs w:val="21"/>
        </w:rPr>
        <w:t xml:space="preserve"> header </w:t>
      </w:r>
      <w:r>
        <w:rPr>
          <w:rFonts w:ascii="Verdana" w:hAnsi="Verdana"/>
          <w:color w:val="555555"/>
          <w:sz w:val="21"/>
          <w:szCs w:val="21"/>
        </w:rPr>
        <w:t>인</w:t>
      </w:r>
      <w:r>
        <w:rPr>
          <w:rFonts w:ascii="Verdana" w:hAnsi="Verdana"/>
          <w:color w:val="555555"/>
          <w:sz w:val="21"/>
          <w:szCs w:val="21"/>
        </w:rPr>
        <w:t xml:space="preserve"> div </w:t>
      </w:r>
      <w:r>
        <w:rPr>
          <w:rFonts w:ascii="Verdana" w:hAnsi="Verdana"/>
          <w:color w:val="555555"/>
          <w:sz w:val="21"/>
          <w:szCs w:val="21"/>
        </w:rPr>
        <w:t>태그가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생성이되고</w:t>
      </w:r>
      <w:r>
        <w:rPr>
          <w:rFonts w:ascii="Verdana" w:hAnsi="Verdana"/>
          <w:color w:val="555555"/>
          <w:sz w:val="21"/>
          <w:szCs w:val="21"/>
        </w:rPr>
        <w:t>,</w:t>
      </w:r>
    </w:p>
    <w:p w14:paraId="64070E15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b/>
          <w:bCs/>
          <w:color w:val="555555"/>
          <w:sz w:val="21"/>
          <w:szCs w:val="21"/>
        </w:rPr>
        <w:t>.classname</w:t>
      </w:r>
      <w:r>
        <w:rPr>
          <w:rFonts w:ascii="Verdana" w:hAnsi="Verdana"/>
          <w:color w:val="555555"/>
          <w:sz w:val="21"/>
          <w:szCs w:val="21"/>
        </w:rPr>
        <w:t> </w:t>
      </w:r>
      <w:r>
        <w:rPr>
          <w:rFonts w:ascii="Verdana" w:hAnsi="Verdana"/>
          <w:color w:val="555555"/>
          <w:sz w:val="21"/>
          <w:szCs w:val="21"/>
        </w:rPr>
        <w:t>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입력하는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것만으로도</w:t>
      </w:r>
      <w:r>
        <w:rPr>
          <w:rFonts w:ascii="Verdana" w:hAnsi="Verdana"/>
          <w:color w:val="555555"/>
          <w:sz w:val="21"/>
          <w:szCs w:val="21"/>
        </w:rPr>
        <w:t xml:space="preserve"> class </w:t>
      </w:r>
      <w:r>
        <w:rPr>
          <w:rFonts w:ascii="Verdana" w:hAnsi="Verdana"/>
          <w:color w:val="555555"/>
          <w:sz w:val="21"/>
          <w:szCs w:val="21"/>
        </w:rPr>
        <w:t>속성이</w:t>
      </w:r>
      <w:r>
        <w:rPr>
          <w:rFonts w:ascii="Verdana" w:hAnsi="Verdana"/>
          <w:color w:val="555555"/>
          <w:sz w:val="21"/>
          <w:szCs w:val="21"/>
        </w:rPr>
        <w:t xml:space="preserve"> classname </w:t>
      </w:r>
      <w:r>
        <w:rPr>
          <w:rFonts w:ascii="Verdana" w:hAnsi="Verdana"/>
          <w:color w:val="555555"/>
          <w:sz w:val="21"/>
          <w:szCs w:val="21"/>
        </w:rPr>
        <w:t>인</w:t>
      </w:r>
      <w:r>
        <w:rPr>
          <w:rFonts w:ascii="Verdana" w:hAnsi="Verdana"/>
          <w:color w:val="555555"/>
          <w:sz w:val="21"/>
          <w:szCs w:val="21"/>
        </w:rPr>
        <w:t xml:space="preserve"> div </w:t>
      </w:r>
      <w:r>
        <w:rPr>
          <w:rFonts w:ascii="Verdana" w:hAnsi="Verdana"/>
          <w:color w:val="555555"/>
          <w:sz w:val="21"/>
          <w:szCs w:val="21"/>
        </w:rPr>
        <w:t>태그를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생성할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있다</w:t>
      </w:r>
    </w:p>
    <w:p w14:paraId="7DB41AEF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 jade</w:t>
      </w:r>
      <w:r>
        <w:rPr>
          <w:rFonts w:ascii="Menlo" w:hAnsi="Menlo" w:cs="Menlo"/>
          <w:color w:val="808080"/>
          <w:sz w:val="18"/>
          <w:szCs w:val="18"/>
        </w:rPr>
        <w:t>의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기본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형태</w:t>
      </w:r>
      <w:r>
        <w:rPr>
          <w:rFonts w:ascii="Menlo" w:hAnsi="Menlo" w:cs="Menlo"/>
          <w:color w:val="808080"/>
          <w:sz w:val="18"/>
          <w:szCs w:val="18"/>
        </w:rPr>
        <w:br/>
        <w:t>// //</w:t>
      </w:r>
      <w:r>
        <w:rPr>
          <w:rFonts w:ascii="Menlo" w:hAnsi="Menlo" w:cs="Menlo"/>
          <w:color w:val="808080"/>
          <w:sz w:val="18"/>
          <w:szCs w:val="18"/>
        </w:rPr>
        <w:t>는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주석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style </w:t>
      </w:r>
      <w:r>
        <w:rPr>
          <w:rFonts w:ascii="Menlo" w:hAnsi="Menlo" w:cs="Menlo"/>
          <w:color w:val="808080"/>
          <w:sz w:val="18"/>
          <w:szCs w:val="18"/>
        </w:rPr>
        <w:t>태그와</w:t>
      </w:r>
      <w:r>
        <w:rPr>
          <w:rFonts w:ascii="Menlo" w:hAnsi="Menlo" w:cs="Menlo"/>
          <w:color w:val="808080"/>
          <w:sz w:val="18"/>
          <w:szCs w:val="18"/>
        </w:rPr>
        <w:t xml:space="preserve"> script </w:t>
      </w:r>
      <w:r>
        <w:rPr>
          <w:rFonts w:ascii="Menlo" w:hAnsi="Menlo" w:cs="Menlo"/>
          <w:color w:val="808080"/>
          <w:sz w:val="18"/>
          <w:szCs w:val="18"/>
        </w:rPr>
        <w:t>태그는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사용할때</w:t>
      </w:r>
      <w:r>
        <w:rPr>
          <w:rFonts w:ascii="Menlo" w:hAnsi="Menlo" w:cs="Menlo"/>
          <w:color w:val="808080"/>
          <w:sz w:val="18"/>
          <w:szCs w:val="18"/>
        </w:rPr>
        <w:t xml:space="preserve"> '.' </w:t>
      </w:r>
      <w:r>
        <w:rPr>
          <w:rFonts w:ascii="Menlo" w:hAnsi="Menlo" w:cs="Menlo"/>
          <w:color w:val="808080"/>
          <w:sz w:val="18"/>
          <w:szCs w:val="18"/>
        </w:rPr>
        <w:t>기호를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찍어줘야한다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doctype </w:t>
      </w:r>
      <w:r>
        <w:rPr>
          <w:rFonts w:ascii="Menlo" w:hAnsi="Menlo" w:cs="Menlo"/>
          <w:color w:val="6A8759"/>
          <w:sz w:val="18"/>
          <w:szCs w:val="18"/>
        </w:rPr>
        <w:t>html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>html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head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style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*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BABABA"/>
          <w:sz w:val="18"/>
          <w:szCs w:val="18"/>
        </w:rPr>
        <w:t>margin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5C261"/>
          <w:sz w:val="18"/>
          <w:szCs w:val="18"/>
        </w:rPr>
        <w:t>px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BABABA"/>
          <w:sz w:val="18"/>
          <w:szCs w:val="18"/>
        </w:rPr>
        <w:t>padding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5C261"/>
          <w:sz w:val="18"/>
          <w:szCs w:val="18"/>
        </w:rPr>
        <w:t>px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h1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BABABA"/>
          <w:sz w:val="18"/>
          <w:szCs w:val="18"/>
        </w:rPr>
        <w:t>color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5C261"/>
          <w:sz w:val="18"/>
          <w:szCs w:val="18"/>
        </w:rPr>
        <w:t>Red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>script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ABABA"/>
          <w:sz w:val="18"/>
          <w:szCs w:val="18"/>
        </w:rPr>
        <w:t>src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"https://code.jquery.com/jquery-1.12.4.js"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>script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762C6"/>
          <w:sz w:val="18"/>
          <w:szCs w:val="18"/>
        </w:rPr>
        <w:t>$(</w:t>
      </w:r>
      <w:r>
        <w:rPr>
          <w:rFonts w:ascii="Menlo" w:hAnsi="Menlo" w:cs="Menlo"/>
          <w:color w:val="9876AA"/>
          <w:sz w:val="18"/>
          <w:szCs w:val="18"/>
        </w:rPr>
        <w:t>document</w:t>
      </w:r>
      <w:r>
        <w:rPr>
          <w:rFonts w:ascii="Menlo" w:hAnsi="Menlo" w:cs="Menlo"/>
          <w:color w:val="9762C6"/>
          <w:sz w:val="18"/>
          <w:szCs w:val="18"/>
        </w:rPr>
        <w:t>).ready(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9762C6"/>
          <w:sz w:val="18"/>
          <w:szCs w:val="18"/>
        </w:rPr>
        <w:t>() {</w:t>
      </w:r>
      <w:r>
        <w:rPr>
          <w:rFonts w:ascii="Menlo" w:hAnsi="Menlo" w:cs="Menlo"/>
          <w:color w:val="9762C6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9762C6"/>
          <w:sz w:val="18"/>
          <w:szCs w:val="18"/>
        </w:rPr>
        <w:t xml:space="preserve">alpha =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762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 xml:space="preserve">title </w:t>
      </w:r>
      <w:r>
        <w:rPr>
          <w:rFonts w:ascii="Menlo" w:hAnsi="Menlo" w:cs="Menlo"/>
          <w:color w:val="6A8759"/>
          <w:sz w:val="18"/>
          <w:szCs w:val="18"/>
        </w:rPr>
        <w:t>Index Page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E8BF6A"/>
          <w:sz w:val="18"/>
          <w:szCs w:val="18"/>
        </w:rPr>
        <w:t>body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JADE String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BABABA"/>
          <w:sz w:val="18"/>
          <w:szCs w:val="18"/>
        </w:rPr>
        <w:t>#header</w:t>
      </w:r>
      <w:r>
        <w:rPr>
          <w:rFonts w:ascii="Menlo" w:hAnsi="Menlo" w:cs="Menlo"/>
          <w:color w:val="BABAB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E8BF6A"/>
          <w:sz w:val="18"/>
          <w:szCs w:val="18"/>
        </w:rPr>
        <w:t xml:space="preserve">h1 </w:t>
      </w:r>
      <w:r>
        <w:rPr>
          <w:rFonts w:ascii="Menlo" w:hAnsi="Menlo" w:cs="Menlo"/>
          <w:color w:val="6A8759"/>
          <w:sz w:val="18"/>
          <w:szCs w:val="18"/>
        </w:rPr>
        <w:t>Hello jade .. !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E8BF6A"/>
          <w:sz w:val="18"/>
          <w:szCs w:val="18"/>
        </w:rPr>
        <w:t xml:space="preserve">h2 </w:t>
      </w:r>
      <w:r>
        <w:rPr>
          <w:rFonts w:ascii="Menlo" w:hAnsi="Menlo" w:cs="Menlo"/>
          <w:color w:val="6A8759"/>
          <w:sz w:val="18"/>
          <w:szCs w:val="18"/>
        </w:rPr>
        <w:t>Lorem ipsum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>hr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i/>
          <w:iCs/>
          <w:color w:val="9876AA"/>
          <w:sz w:val="18"/>
          <w:szCs w:val="18"/>
        </w:rPr>
        <w:t>article</w:t>
      </w:r>
      <w:r>
        <w:rPr>
          <w:rFonts w:ascii="Menlo" w:hAnsi="Menlo" w:cs="Menlo"/>
          <w:i/>
          <w:iCs/>
          <w:color w:val="9876AA"/>
          <w:sz w:val="18"/>
          <w:szCs w:val="18"/>
        </w:rPr>
        <w:br/>
        <w:t xml:space="preserve">           </w:t>
      </w:r>
      <w:r>
        <w:rPr>
          <w:rFonts w:ascii="Menlo" w:hAnsi="Menlo" w:cs="Menlo"/>
          <w:color w:val="E8BF6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ABABA"/>
          <w:sz w:val="18"/>
          <w:szCs w:val="18"/>
        </w:rPr>
        <w:t>href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"http://11st.co.kr"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ABABA"/>
          <w:sz w:val="18"/>
          <w:szCs w:val="18"/>
        </w:rPr>
        <w:t>data-test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"multiple Attribute"</w:t>
      </w:r>
      <w:r>
        <w:rPr>
          <w:rFonts w:ascii="Menlo" w:hAnsi="Menlo" w:cs="Menlo"/>
          <w:color w:val="A9B7C6"/>
          <w:sz w:val="18"/>
          <w:szCs w:val="18"/>
        </w:rPr>
        <w:t xml:space="preserve">) </w:t>
      </w:r>
      <w:r>
        <w:rPr>
          <w:rFonts w:ascii="Menlo" w:hAnsi="Menlo" w:cs="Menlo"/>
          <w:color w:val="6A8759"/>
          <w:sz w:val="18"/>
          <w:szCs w:val="18"/>
        </w:rPr>
        <w:t>Go To 11st</w:t>
      </w:r>
    </w:p>
    <w:p w14:paraId="017A44D4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4AAF3230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jada</w:t>
      </w:r>
      <w:r>
        <w:rPr>
          <w:rFonts w:ascii="Verdana" w:hAnsi="Verdana"/>
          <w:color w:val="555555"/>
          <w:sz w:val="21"/>
          <w:szCs w:val="21"/>
        </w:rPr>
        <w:t>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호출해보자</w:t>
      </w:r>
    </w:p>
    <w:p w14:paraId="3E25259E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 sample.jada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-code : </w:t>
      </w:r>
      <w:r>
        <w:rPr>
          <w:rFonts w:ascii="Menlo" w:hAnsi="Menlo" w:cs="Menlo"/>
          <w:color w:val="808080"/>
          <w:sz w:val="18"/>
          <w:szCs w:val="18"/>
        </w:rPr>
        <w:t>자바스크립트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코드를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입력합니다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#{value} : </w:t>
      </w:r>
      <w:r>
        <w:rPr>
          <w:rFonts w:ascii="Menlo" w:hAnsi="Menlo" w:cs="Menlo"/>
          <w:color w:val="808080"/>
          <w:sz w:val="18"/>
          <w:szCs w:val="18"/>
        </w:rPr>
        <w:t>데이터를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출력합니다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lastRenderedPageBreak/>
        <w:t xml:space="preserve">// =value : </w:t>
      </w:r>
      <w:r>
        <w:rPr>
          <w:rFonts w:ascii="Menlo" w:hAnsi="Menlo" w:cs="Menlo"/>
          <w:color w:val="808080"/>
          <w:sz w:val="18"/>
          <w:szCs w:val="18"/>
        </w:rPr>
        <w:t>데이터를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출력합니다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doctype </w:t>
      </w:r>
      <w:r>
        <w:rPr>
          <w:rFonts w:ascii="Menlo" w:hAnsi="Menlo" w:cs="Menlo"/>
          <w:color w:val="6A8759"/>
          <w:sz w:val="18"/>
          <w:szCs w:val="18"/>
        </w:rPr>
        <w:t>html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>html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head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title </w:t>
      </w:r>
      <w:r>
        <w:rPr>
          <w:rFonts w:ascii="Menlo" w:hAnsi="Menlo" w:cs="Menlo"/>
          <w:color w:val="6A8759"/>
          <w:sz w:val="18"/>
          <w:szCs w:val="18"/>
        </w:rPr>
        <w:t>Index Page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E8BF6A"/>
          <w:sz w:val="18"/>
          <w:szCs w:val="18"/>
        </w:rPr>
        <w:t>body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JADE String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 xml:space="preserve">h1 </w:t>
      </w:r>
      <w:r>
        <w:rPr>
          <w:rFonts w:ascii="Menlo" w:hAnsi="Menlo" w:cs="Menlo"/>
          <w:color w:val="6A8759"/>
          <w:sz w:val="18"/>
          <w:szCs w:val="18"/>
        </w:rPr>
        <w:t>#{</w:t>
      </w:r>
      <w:r>
        <w:rPr>
          <w:rFonts w:ascii="Menlo" w:hAnsi="Menlo" w:cs="Menlo"/>
          <w:color w:val="9762C6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} .. !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>h2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9762C6"/>
          <w:sz w:val="18"/>
          <w:szCs w:val="18"/>
        </w:rPr>
        <w:t>description</w:t>
      </w:r>
      <w:r>
        <w:rPr>
          <w:rFonts w:ascii="Menlo" w:hAnsi="Menlo" w:cs="Menlo"/>
          <w:color w:val="9762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>hr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- </w:t>
      </w:r>
      <w:r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E8BF6A"/>
          <w:sz w:val="18"/>
          <w:szCs w:val="18"/>
        </w:rPr>
        <w:t>p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a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ABABA"/>
          <w:sz w:val="18"/>
          <w:szCs w:val="18"/>
        </w:rPr>
        <w:t>href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"http://11st.co.kr"</w:t>
      </w:r>
      <w:r>
        <w:rPr>
          <w:rFonts w:ascii="Menlo" w:hAnsi="Menlo" w:cs="Menlo"/>
          <w:color w:val="A9B7C6"/>
          <w:sz w:val="18"/>
          <w:szCs w:val="18"/>
        </w:rPr>
        <w:t xml:space="preserve">) </w:t>
      </w:r>
      <w:r>
        <w:rPr>
          <w:rFonts w:ascii="Menlo" w:hAnsi="Menlo" w:cs="Menlo"/>
          <w:color w:val="6A8759"/>
          <w:sz w:val="18"/>
          <w:szCs w:val="18"/>
        </w:rPr>
        <w:t>Go To 11st #{</w:t>
      </w:r>
      <w:r>
        <w:rPr>
          <w:rFonts w:ascii="Menlo" w:hAnsi="Menlo" w:cs="Menlo"/>
          <w:color w:val="9762C6"/>
          <w:sz w:val="18"/>
          <w:szCs w:val="18"/>
        </w:rPr>
        <w:t>i</w:t>
      </w:r>
      <w:r>
        <w:rPr>
          <w:rFonts w:ascii="Menlo" w:hAnsi="Menlo" w:cs="Menlo"/>
          <w:color w:val="6A8759"/>
          <w:sz w:val="18"/>
          <w:szCs w:val="18"/>
        </w:rPr>
        <w:t>}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- }</w:t>
      </w:r>
    </w:p>
    <w:p w14:paraId="3220FCF6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jade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'jade'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생성하고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</w:t>
      </w:r>
      <w:r>
        <w:rPr>
          <w:rFonts w:ascii="Menlo" w:hAnsi="Menlo" w:cs="Menlo"/>
          <w:color w:val="808080"/>
          <w:sz w:val="18"/>
          <w:szCs w:val="18"/>
        </w:rPr>
        <w:t xml:space="preserve">// JadePage.jade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'sample2.jade'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'utf8'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jade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사용합니다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fn = jade.</w:t>
      </w:r>
      <w:r>
        <w:rPr>
          <w:rFonts w:ascii="Menlo" w:hAnsi="Menlo" w:cs="Menlo"/>
          <w:color w:val="FFC66D"/>
          <w:sz w:val="18"/>
          <w:szCs w:val="18"/>
        </w:rPr>
        <w:t>compile</w:t>
      </w:r>
      <w:r>
        <w:rPr>
          <w:rFonts w:ascii="Menlo" w:hAnsi="Menlo" w:cs="Menlo"/>
          <w:color w:val="A9B7C6"/>
          <w:sz w:val="18"/>
          <w:szCs w:val="18"/>
        </w:rPr>
        <w:t>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출력합니다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(fn({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</w:t>
      </w:r>
      <w:r>
        <w:rPr>
          <w:rFonts w:ascii="Menlo" w:hAnsi="Menlo" w:cs="Menlo"/>
          <w:color w:val="9876AA"/>
          <w:sz w:val="18"/>
          <w:szCs w:val="18"/>
        </w:rPr>
        <w:t>name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'RintIanTta'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</w:t>
      </w:r>
      <w:r>
        <w:rPr>
          <w:rFonts w:ascii="Menlo" w:hAnsi="Menlo" w:cs="Menlo"/>
          <w:color w:val="9876AA"/>
          <w:sz w:val="18"/>
          <w:szCs w:val="18"/>
        </w:rPr>
        <w:t>description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'Hello jade With Node.js .. !'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369525AF" w14:textId="77777777" w:rsidR="001F2A0B" w:rsidRDefault="001F2A0B" w:rsidP="001F2A0B">
      <w:pPr>
        <w:pStyle w:val="2"/>
        <w:spacing w:before="300" w:after="150"/>
        <w:rPr>
          <w:rFonts w:ascii="Helvetica Neue" w:eastAsia="Times New Roman" w:hAnsi="Helvetica Neue" w:cs="Times New Roman"/>
          <w:color w:val="317EAC"/>
          <w:sz w:val="45"/>
          <w:szCs w:val="45"/>
        </w:rPr>
      </w:pPr>
      <w:r>
        <w:rPr>
          <w:rFonts w:ascii="Helvetica Neue" w:eastAsia="Times New Roman" w:hAnsi="Helvetica Neue"/>
          <w:b/>
          <w:bCs/>
          <w:color w:val="317EAC"/>
          <w:sz w:val="45"/>
          <w:szCs w:val="45"/>
        </w:rPr>
        <w:br/>
      </w:r>
      <w:r>
        <w:rPr>
          <w:rFonts w:ascii="Malgun Gothic" w:eastAsia="Malgun Gothic" w:hAnsi="Malgun Gothic" w:cs="Malgun Gothic"/>
          <w:b/>
          <w:bCs/>
          <w:color w:val="317EAC"/>
          <w:sz w:val="45"/>
          <w:szCs w:val="45"/>
        </w:rPr>
        <w:t>서버</w:t>
      </w:r>
      <w:r>
        <w:rPr>
          <w:rFonts w:ascii="Helvetica Neue" w:eastAsia="Times New Roman" w:hAnsi="Helvetica Neue"/>
          <w:b/>
          <w:bCs/>
          <w:color w:val="317EAC"/>
          <w:sz w:val="45"/>
          <w:szCs w:val="45"/>
        </w:rPr>
        <w:t xml:space="preserve"> </w:t>
      </w:r>
      <w:r>
        <w:rPr>
          <w:rFonts w:ascii="Malgun Gothic" w:eastAsia="Malgun Gothic" w:hAnsi="Malgun Gothic" w:cs="Malgun Gothic"/>
          <w:b/>
          <w:bCs/>
          <w:color w:val="317EAC"/>
          <w:sz w:val="45"/>
          <w:szCs w:val="45"/>
        </w:rPr>
        <w:t>실행</w:t>
      </w:r>
      <w:r>
        <w:rPr>
          <w:rFonts w:ascii="Helvetica Neue" w:eastAsia="Times New Roman" w:hAnsi="Helvetica Neue"/>
          <w:b/>
          <w:bCs/>
          <w:color w:val="317EAC"/>
          <w:sz w:val="45"/>
          <w:szCs w:val="45"/>
        </w:rPr>
        <w:t xml:space="preserve"> </w:t>
      </w:r>
      <w:r>
        <w:rPr>
          <w:rFonts w:ascii="Malgun Gothic" w:eastAsia="Malgun Gothic" w:hAnsi="Malgun Gothic" w:cs="Malgun Gothic"/>
          <w:b/>
          <w:bCs/>
          <w:color w:val="317EAC"/>
          <w:sz w:val="45"/>
          <w:szCs w:val="45"/>
        </w:rPr>
        <w:t>모듈</w:t>
      </w:r>
      <w:r>
        <w:rPr>
          <w:rFonts w:ascii="Helvetica Neue" w:eastAsia="Times New Roman" w:hAnsi="Helvetica Neue"/>
          <w:b/>
          <w:bCs/>
          <w:color w:val="317EAC"/>
          <w:sz w:val="45"/>
          <w:szCs w:val="45"/>
        </w:rPr>
        <w:t> </w:t>
      </w:r>
    </w:p>
    <w:p w14:paraId="12D38CE2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58D07991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supervisor </w:t>
      </w:r>
      <w:r>
        <w:rPr>
          <w:rFonts w:ascii="Verdana" w:hAnsi="Verdana"/>
          <w:color w:val="555555"/>
          <w:sz w:val="21"/>
          <w:szCs w:val="21"/>
        </w:rPr>
        <w:t>모듈과</w:t>
      </w:r>
      <w:r>
        <w:rPr>
          <w:rFonts w:ascii="Verdana" w:hAnsi="Verdana"/>
          <w:color w:val="555555"/>
          <w:sz w:val="21"/>
          <w:szCs w:val="21"/>
        </w:rPr>
        <w:t xml:space="preserve"> forever 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전역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터미널에서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곧바로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모듈입니다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0D483BF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전역모듈은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설치할때</w:t>
      </w:r>
      <w:r>
        <w:rPr>
          <w:rFonts w:ascii="Verdana" w:hAnsi="Verdana"/>
          <w:color w:val="555555"/>
          <w:sz w:val="21"/>
          <w:szCs w:val="21"/>
        </w:rPr>
        <w:t xml:space="preserve"> -g </w:t>
      </w:r>
      <w:r>
        <w:rPr>
          <w:rFonts w:ascii="Verdana" w:hAnsi="Verdana"/>
          <w:color w:val="555555"/>
          <w:sz w:val="21"/>
          <w:szCs w:val="21"/>
        </w:rPr>
        <w:t>옵션을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사용해서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설치해야합니다</w:t>
      </w:r>
      <w:r>
        <w:rPr>
          <w:rFonts w:ascii="Verdana" w:hAnsi="Verdana"/>
          <w:color w:val="555555"/>
          <w:sz w:val="21"/>
          <w:szCs w:val="21"/>
        </w:rPr>
        <w:t>. ( -g</w:t>
      </w:r>
      <w:r>
        <w:rPr>
          <w:rFonts w:ascii="Verdana" w:hAnsi="Verdana"/>
          <w:color w:val="555555"/>
          <w:sz w:val="21"/>
          <w:szCs w:val="21"/>
        </w:rPr>
        <w:t>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글로벌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설치옵션</w:t>
      </w:r>
      <w:r>
        <w:rPr>
          <w:rFonts w:ascii="Verdana" w:hAnsi="Verdana"/>
          <w:color w:val="555555"/>
          <w:sz w:val="21"/>
          <w:szCs w:val="21"/>
        </w:rPr>
        <w:t xml:space="preserve"> )</w:t>
      </w:r>
    </w:p>
    <w:p w14:paraId="03CF0896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npm install -g supervisor</w:t>
      </w:r>
      <w:r>
        <w:rPr>
          <w:rFonts w:ascii="Menlo" w:hAnsi="Menlo" w:cs="Menlo"/>
          <w:color w:val="A9B7C6"/>
          <w:sz w:val="18"/>
          <w:szCs w:val="18"/>
        </w:rPr>
        <w:br/>
        <w:t>npm install -g forever</w:t>
      </w:r>
    </w:p>
    <w:p w14:paraId="38891FEF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7F9AEB90" w14:textId="77777777" w:rsidR="001F2A0B" w:rsidRDefault="001F2A0B" w:rsidP="001F2A0B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supervisor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모듈</w:t>
      </w:r>
    </w:p>
    <w:p w14:paraId="754BE80C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node.js</w:t>
      </w:r>
      <w:r>
        <w:rPr>
          <w:rFonts w:ascii="Verdana" w:hAnsi="Verdana"/>
          <w:color w:val="555555"/>
          <w:sz w:val="21"/>
          <w:szCs w:val="21"/>
        </w:rPr>
        <w:t>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파일내용을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변경해도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현재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실행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중인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스크립트에는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영향을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끼치지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못하는데</w:t>
      </w:r>
      <w:r>
        <w:rPr>
          <w:rFonts w:ascii="Verdana" w:hAnsi="Verdana"/>
          <w:color w:val="555555"/>
          <w:sz w:val="21"/>
          <w:szCs w:val="21"/>
        </w:rPr>
        <w:t>,</w:t>
      </w:r>
    </w:p>
    <w:p w14:paraId="7C12148F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supervisor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파일의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변경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사항을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자동으로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인식하고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실행을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종료시킨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후에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다시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실행하게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해준다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CABAA0F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lastRenderedPageBreak/>
        <w:t>// sample.server.js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'&lt;h1&gt;Test - File - 1&lt;/h1&gt;'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</w:p>
    <w:p w14:paraId="40A7E1E2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$supervisor sample.server.js</w:t>
      </w:r>
    </w:p>
    <w:p w14:paraId="03916C2E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 sample.server.js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'&lt;h1&gt;Test - File - 2&lt;/h1&gt;'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7CEFC25A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14FFE5E4" w14:textId="77777777" w:rsidR="001F2A0B" w:rsidRDefault="001F2A0B" w:rsidP="001F2A0B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forever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모듈</w:t>
      </w:r>
    </w:p>
    <w:p w14:paraId="38232496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node.js</w:t>
      </w:r>
      <w:r>
        <w:rPr>
          <w:rFonts w:ascii="Verdana" w:hAnsi="Verdana"/>
          <w:color w:val="555555"/>
          <w:sz w:val="21"/>
          <w:szCs w:val="21"/>
        </w:rPr>
        <w:t>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예외가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발생하면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웹서비스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전체에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영향을주어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서비스가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죽어버립니다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73F5048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이런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예외상항을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대비하고자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만들어진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모듈이</w:t>
      </w:r>
      <w:r>
        <w:rPr>
          <w:rFonts w:ascii="Verdana" w:hAnsi="Verdana"/>
          <w:color w:val="555555"/>
          <w:sz w:val="21"/>
          <w:szCs w:val="21"/>
        </w:rPr>
        <w:t xml:space="preserve"> forever</w:t>
      </w:r>
      <w:r>
        <w:rPr>
          <w:rFonts w:ascii="Verdana" w:hAnsi="Verdana"/>
          <w:color w:val="555555"/>
          <w:sz w:val="21"/>
          <w:szCs w:val="21"/>
        </w:rPr>
        <w:t>모듈입니다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12F7A011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 sample.server.js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(request.</w:t>
      </w:r>
      <w:r>
        <w:rPr>
          <w:rFonts w:ascii="Menlo" w:hAnsi="Menlo" w:cs="Menlo"/>
          <w:color w:val="9876AA"/>
          <w:sz w:val="18"/>
          <w:szCs w:val="18"/>
        </w:rPr>
        <w:t xml:space="preserve">url </w:t>
      </w:r>
      <w:r>
        <w:rPr>
          <w:rFonts w:ascii="Menlo" w:hAnsi="Menlo" w:cs="Menlo"/>
          <w:color w:val="A9B7C6"/>
          <w:sz w:val="18"/>
          <w:szCs w:val="18"/>
        </w:rPr>
        <w:t xml:space="preserve">== </w:t>
      </w:r>
      <w:r>
        <w:rPr>
          <w:rFonts w:ascii="Menlo" w:hAnsi="Menlo" w:cs="Menlo"/>
          <w:color w:val="6A8759"/>
          <w:sz w:val="18"/>
          <w:szCs w:val="18"/>
        </w:rPr>
        <w:t>'/'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응답합니다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'&lt;!DOCTYPE html&gt;'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'&lt;html&gt;'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'&lt;head&gt;'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    &lt;title&gt;Forever&lt;/title&gt;'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'&lt;/head&gt;'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'&lt;body&gt;'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    &lt;h1&gt;Forever&lt;/h1&gt;'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'&lt;/body&gt;'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'&lt;/html&gt;'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오류를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발생합니다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error.error.error()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40C471B6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$forever start sample.server.js</w:t>
      </w:r>
    </w:p>
    <w:p w14:paraId="4B4B1C2C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forever </w:t>
      </w:r>
      <w:r>
        <w:rPr>
          <w:rFonts w:ascii="Verdana" w:hAnsi="Verdana"/>
          <w:color w:val="555555"/>
          <w:sz w:val="21"/>
          <w:szCs w:val="21"/>
        </w:rPr>
        <w:t>모듈로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서버를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실행후</w:t>
      </w:r>
      <w:r>
        <w:rPr>
          <w:rFonts w:ascii="Verdana" w:hAnsi="Verdana"/>
          <w:color w:val="555555"/>
          <w:sz w:val="21"/>
          <w:szCs w:val="21"/>
        </w:rPr>
        <w:t xml:space="preserve"> http://localhost:52273</w:t>
      </w:r>
      <w:r>
        <w:rPr>
          <w:rFonts w:ascii="Verdana" w:hAnsi="Verdana"/>
          <w:color w:val="555555"/>
          <w:sz w:val="21"/>
          <w:szCs w:val="21"/>
        </w:rPr>
        <w:t>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들어가면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정상적으로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노출이되고</w:t>
      </w:r>
      <w:r>
        <w:rPr>
          <w:rFonts w:ascii="Verdana" w:hAnsi="Verdana"/>
          <w:color w:val="555555"/>
          <w:sz w:val="21"/>
          <w:szCs w:val="21"/>
        </w:rPr>
        <w:t>, </w:t>
      </w:r>
    </w:p>
    <w:p w14:paraId="1B84A1A6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  <w:shd w:val="clear" w:color="auto" w:fill="FFFFFF"/>
        </w:rPr>
        <w:t>http://localhost:52273</w:t>
      </w:r>
      <w:r>
        <w:rPr>
          <w:rFonts w:ascii="Verdana" w:hAnsi="Verdana"/>
          <w:color w:val="555555"/>
          <w:sz w:val="21"/>
          <w:szCs w:val="21"/>
        </w:rPr>
        <w:t xml:space="preserve">/error </w:t>
      </w:r>
      <w:r>
        <w:rPr>
          <w:rFonts w:ascii="Verdana" w:hAnsi="Verdana"/>
          <w:color w:val="555555"/>
          <w:sz w:val="21"/>
          <w:szCs w:val="21"/>
        </w:rPr>
        <w:t>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접속시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서버에서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예외가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발생하여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서버가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죽어버리게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되지만</w:t>
      </w:r>
      <w:r>
        <w:rPr>
          <w:rStyle w:val="apple-converted-space"/>
          <w:rFonts w:ascii="Verdana" w:hAnsi="Verdana"/>
          <w:color w:val="555555"/>
          <w:sz w:val="21"/>
          <w:szCs w:val="21"/>
        </w:rPr>
        <w:t> </w:t>
      </w:r>
    </w:p>
    <w:p w14:paraId="4A3A12BA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lastRenderedPageBreak/>
        <w:t>다시</w:t>
      </w:r>
      <w:r>
        <w:rPr>
          <w:rFonts w:ascii="Verdana" w:hAnsi="Verdana"/>
          <w:color w:val="555555"/>
          <w:sz w:val="21"/>
          <w:szCs w:val="21"/>
        </w:rPr>
        <w:t xml:space="preserve"> http://localhost:52273 </w:t>
      </w:r>
      <w:r>
        <w:rPr>
          <w:rFonts w:ascii="Verdana" w:hAnsi="Verdana"/>
          <w:color w:val="555555"/>
          <w:sz w:val="21"/>
          <w:szCs w:val="21"/>
        </w:rPr>
        <w:t>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접속하면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다시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웹서비스가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정상적으로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동작합니다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0ED56F8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// forever </w:t>
      </w:r>
      <w:r>
        <w:rPr>
          <w:rFonts w:ascii="Menlo" w:hAnsi="Menlo" w:cs="Menlo"/>
          <w:color w:val="333333"/>
        </w:rPr>
        <w:t>서버</w:t>
      </w:r>
      <w:r>
        <w:rPr>
          <w:rFonts w:ascii="Menlo" w:hAnsi="Menlo" w:cs="Menlo"/>
          <w:color w:val="333333"/>
        </w:rPr>
        <w:t xml:space="preserve"> </w:t>
      </w:r>
      <w:r>
        <w:rPr>
          <w:rFonts w:ascii="Menlo" w:hAnsi="Menlo" w:cs="Menlo"/>
          <w:color w:val="333333"/>
        </w:rPr>
        <w:t>종료</w:t>
      </w:r>
    </w:p>
    <w:p w14:paraId="1C2E2311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$forever stop 0 (</w:t>
      </w:r>
      <w:r>
        <w:rPr>
          <w:rFonts w:ascii="Menlo" w:hAnsi="Menlo" w:cs="Menlo"/>
          <w:color w:val="333333"/>
        </w:rPr>
        <w:t>프로세스의</w:t>
      </w:r>
      <w:r>
        <w:rPr>
          <w:rFonts w:ascii="Menlo" w:hAnsi="Menlo" w:cs="Menlo"/>
          <w:color w:val="333333"/>
        </w:rPr>
        <w:t xml:space="preserve"> </w:t>
      </w:r>
      <w:r>
        <w:rPr>
          <w:rFonts w:ascii="Menlo" w:hAnsi="Menlo" w:cs="Menlo"/>
          <w:color w:val="333333"/>
        </w:rPr>
        <w:t>번호</w:t>
      </w:r>
      <w:r>
        <w:rPr>
          <w:rFonts w:ascii="Menlo" w:hAnsi="Menlo" w:cs="Menlo"/>
          <w:color w:val="333333"/>
        </w:rPr>
        <w:t>)</w:t>
      </w:r>
    </w:p>
    <w:p w14:paraId="3103F4C8" w14:textId="77777777" w:rsidR="001F2A0B" w:rsidRDefault="001F2A0B" w:rsidP="001F2A0B">
      <w:pPr>
        <w:rPr>
          <w:rFonts w:ascii="Times New Roman" w:eastAsia="Times New Roman" w:hAnsi="Times New Roman"/>
        </w:rPr>
      </w:pPr>
    </w:p>
    <w:p w14:paraId="7FD2599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1. express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모듈</w:t>
      </w:r>
    </w:p>
    <w:p w14:paraId="43C329B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웹서버를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개발할때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http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개발한다면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굉장히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많은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직접처리해야한다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124AFC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http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여러기능을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추가해서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쉽게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만든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778D5D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// express</w:t>
      </w:r>
      <w:r>
        <w:rPr>
          <w:rFonts w:ascii="Menlo" w:hAnsi="Menlo" w:cs="Menlo"/>
          <w:color w:val="262626"/>
          <w:kern w:val="0"/>
          <w:sz w:val="26"/>
          <w:szCs w:val="26"/>
        </w:rPr>
        <w:t>모듈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설치</w:t>
      </w:r>
    </w:p>
    <w:p w14:paraId="21AF68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$npm install express@4</w:t>
      </w:r>
    </w:p>
    <w:p w14:paraId="615A0AB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6590F0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기본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서버구동</w:t>
      </w:r>
    </w:p>
    <w:p w14:paraId="31A25A8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3C76F45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A88492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96C3D8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6882543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()</w:t>
      </w:r>
      <w:r>
        <w:rPr>
          <w:rFonts w:ascii="Menlo" w:hAnsi="Menlo" w:cs="Menlo"/>
          <w:color w:val="BF6426"/>
          <w:kern w:val="0"/>
        </w:rPr>
        <w:t>;</w:t>
      </w:r>
    </w:p>
    <w:p w14:paraId="6AE6985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B6EA52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request </w:t>
      </w:r>
      <w:r>
        <w:rPr>
          <w:rFonts w:ascii="Menlo" w:hAnsi="Menlo" w:cs="Menlo"/>
          <w:color w:val="6D6D6D"/>
          <w:kern w:val="0"/>
        </w:rPr>
        <w:t>이벤트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리스너를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4EC1E24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7F13220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response.</w:t>
      </w:r>
      <w:r>
        <w:rPr>
          <w:rFonts w:ascii="Menlo" w:hAnsi="Menlo" w:cs="Menlo"/>
          <w:color w:val="FEBB5B"/>
          <w:kern w:val="0"/>
        </w:rPr>
        <w:t>writeHead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200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 xml:space="preserve">{ </w:t>
      </w:r>
      <w:r>
        <w:rPr>
          <w:rFonts w:ascii="Menlo" w:hAnsi="Menlo" w:cs="Menlo"/>
          <w:color w:val="587647"/>
          <w:kern w:val="0"/>
        </w:rPr>
        <w:t>'Content-Type'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 xml:space="preserve">'text/html'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C0D24A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end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'&lt;h1&gt;Hello express&lt;/h1&gt;'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F44313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62048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0F7C8C6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3822566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1858ABB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"Server Running at http://127.0.0.1:52273"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1CC07B9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F51860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5907D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request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response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다양한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추가됩니다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336526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request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response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내용은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API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문서에서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자세히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안내하고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604E13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response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: </w:t>
      </w:r>
      <w:hyperlink r:id="rId24" w:anchor="res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http://expressjs.com/ko/4x/api.html#res</w:t>
        </w:r>
      </w:hyperlink>
    </w:p>
    <w:p w14:paraId="7441992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lastRenderedPageBreak/>
        <w:t>request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: </w:t>
      </w:r>
      <w:hyperlink r:id="rId25" w:anchor="req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http://expressjs.com/ko/4x/api.html#req</w:t>
        </w:r>
      </w:hyperlink>
    </w:p>
    <w:p w14:paraId="139C7B2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52C697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미들웨어</w:t>
      </w:r>
    </w:p>
    <w:p w14:paraId="43D606B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exprss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http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다르게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특징이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있는데</w:t>
      </w:r>
      <w:r>
        <w:rPr>
          <w:rFonts w:ascii="Verdana" w:hAnsi="Verdana" w:cs="Verdana"/>
          <w:color w:val="434343"/>
          <w:kern w:val="0"/>
          <w:sz w:val="28"/>
          <w:szCs w:val="28"/>
        </w:rPr>
        <w:t>, use()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활용하여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여러번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호출할수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있고</w:t>
      </w:r>
      <w:r>
        <w:rPr>
          <w:rFonts w:ascii="Verdana" w:hAnsi="Verdana" w:cs="Verdana"/>
          <w:color w:val="434343"/>
          <w:kern w:val="0"/>
          <w:sz w:val="28"/>
          <w:szCs w:val="28"/>
        </w:rPr>
        <w:t>,</w:t>
      </w:r>
    </w:p>
    <w:p w14:paraId="04CB8AD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특정한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작업을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수행하는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분리하여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F9A527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2E5987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BC1596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038ED1D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19157C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()</w:t>
      </w:r>
      <w:r>
        <w:rPr>
          <w:rFonts w:ascii="Menlo" w:hAnsi="Menlo" w:cs="Menlo"/>
          <w:color w:val="BF6426"/>
          <w:kern w:val="0"/>
        </w:rPr>
        <w:t>;</w:t>
      </w:r>
    </w:p>
    <w:p w14:paraId="685422F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ECE39B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</w:t>
      </w:r>
      <w:r>
        <w:rPr>
          <w:rFonts w:ascii="Menlo" w:hAnsi="Menlo" w:cs="Menlo"/>
          <w:color w:val="6D6D6D"/>
          <w:kern w:val="0"/>
        </w:rPr>
        <w:t>(1)</w:t>
      </w:r>
    </w:p>
    <w:p w14:paraId="488A09F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next) {</w:t>
      </w:r>
    </w:p>
    <w:p w14:paraId="72ACF76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"</w:t>
      </w:r>
      <w:r>
        <w:rPr>
          <w:rFonts w:ascii="Menlo" w:hAnsi="Menlo" w:cs="Menlo"/>
          <w:color w:val="587647"/>
          <w:kern w:val="0"/>
        </w:rPr>
        <w:t>첫</w:t>
      </w:r>
      <w:r>
        <w:rPr>
          <w:rFonts w:ascii="Menlo" w:hAnsi="Menlo" w:cs="Menlo"/>
          <w:color w:val="587647"/>
          <w:kern w:val="0"/>
        </w:rPr>
        <w:t xml:space="preserve"> </w:t>
      </w:r>
      <w:r>
        <w:rPr>
          <w:rFonts w:ascii="Menlo" w:hAnsi="Menlo" w:cs="Menlo"/>
          <w:color w:val="587647"/>
          <w:kern w:val="0"/>
        </w:rPr>
        <w:t>번째</w:t>
      </w:r>
      <w:r>
        <w:rPr>
          <w:rFonts w:ascii="Menlo" w:hAnsi="Menlo" w:cs="Menlo"/>
          <w:color w:val="587647"/>
          <w:kern w:val="0"/>
        </w:rPr>
        <w:t xml:space="preserve"> </w:t>
      </w:r>
      <w:r>
        <w:rPr>
          <w:rFonts w:ascii="Menlo" w:hAnsi="Menlo" w:cs="Menlo"/>
          <w:color w:val="587647"/>
          <w:kern w:val="0"/>
        </w:rPr>
        <w:t>미들웨어</w:t>
      </w:r>
      <w:r>
        <w:rPr>
          <w:rFonts w:ascii="Menlo" w:hAnsi="Menlo" w:cs="Menlo"/>
          <w:color w:val="587647"/>
          <w:kern w:val="0"/>
        </w:rPr>
        <w:t>"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09C573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next()</w:t>
      </w:r>
      <w:r>
        <w:rPr>
          <w:rFonts w:ascii="Menlo" w:hAnsi="Menlo" w:cs="Menlo"/>
          <w:color w:val="BF6426"/>
          <w:kern w:val="0"/>
        </w:rPr>
        <w:t>;</w:t>
      </w:r>
    </w:p>
    <w:p w14:paraId="38CA3AA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4138437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681650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</w:t>
      </w:r>
      <w:r>
        <w:rPr>
          <w:rFonts w:ascii="Menlo" w:hAnsi="Menlo" w:cs="Menlo"/>
          <w:color w:val="6D6D6D"/>
          <w:kern w:val="0"/>
        </w:rPr>
        <w:t>(2)</w:t>
      </w:r>
    </w:p>
    <w:p w14:paraId="4D0CAE5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next) {</w:t>
      </w:r>
    </w:p>
    <w:p w14:paraId="7A89AE7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"</w:t>
      </w:r>
      <w:r>
        <w:rPr>
          <w:rFonts w:ascii="Menlo" w:hAnsi="Menlo" w:cs="Menlo"/>
          <w:color w:val="587647"/>
          <w:kern w:val="0"/>
        </w:rPr>
        <w:t>두</w:t>
      </w:r>
      <w:r>
        <w:rPr>
          <w:rFonts w:ascii="Menlo" w:hAnsi="Menlo" w:cs="Menlo"/>
          <w:color w:val="587647"/>
          <w:kern w:val="0"/>
        </w:rPr>
        <w:t xml:space="preserve"> </w:t>
      </w:r>
      <w:r>
        <w:rPr>
          <w:rFonts w:ascii="Menlo" w:hAnsi="Menlo" w:cs="Menlo"/>
          <w:color w:val="587647"/>
          <w:kern w:val="0"/>
        </w:rPr>
        <w:t>번째</w:t>
      </w:r>
      <w:r>
        <w:rPr>
          <w:rFonts w:ascii="Menlo" w:hAnsi="Menlo" w:cs="Menlo"/>
          <w:color w:val="587647"/>
          <w:kern w:val="0"/>
        </w:rPr>
        <w:t xml:space="preserve"> </w:t>
      </w:r>
      <w:r>
        <w:rPr>
          <w:rFonts w:ascii="Menlo" w:hAnsi="Menlo" w:cs="Menlo"/>
          <w:color w:val="587647"/>
          <w:kern w:val="0"/>
        </w:rPr>
        <w:t>미들웨어</w:t>
      </w:r>
      <w:r>
        <w:rPr>
          <w:rFonts w:ascii="Menlo" w:hAnsi="Menlo" w:cs="Menlo"/>
          <w:color w:val="587647"/>
          <w:kern w:val="0"/>
        </w:rPr>
        <w:t>"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EF75AD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next()</w:t>
      </w:r>
      <w:r>
        <w:rPr>
          <w:rFonts w:ascii="Menlo" w:hAnsi="Menlo" w:cs="Menlo"/>
          <w:color w:val="BF6426"/>
          <w:kern w:val="0"/>
        </w:rPr>
        <w:t>;</w:t>
      </w:r>
    </w:p>
    <w:p w14:paraId="426569F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479FCE0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58AEAD9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</w:t>
      </w:r>
      <w:r>
        <w:rPr>
          <w:rFonts w:ascii="Menlo" w:hAnsi="Menlo" w:cs="Menlo"/>
          <w:color w:val="6D6D6D"/>
          <w:kern w:val="0"/>
        </w:rPr>
        <w:t>(3)</w:t>
      </w:r>
    </w:p>
    <w:p w14:paraId="404660A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next) {</w:t>
      </w:r>
    </w:p>
    <w:p w14:paraId="66F6EEF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"</w:t>
      </w:r>
      <w:r>
        <w:rPr>
          <w:rFonts w:ascii="Menlo" w:hAnsi="Menlo" w:cs="Menlo"/>
          <w:color w:val="587647"/>
          <w:kern w:val="0"/>
        </w:rPr>
        <w:t>세</w:t>
      </w:r>
      <w:r>
        <w:rPr>
          <w:rFonts w:ascii="Menlo" w:hAnsi="Menlo" w:cs="Menlo"/>
          <w:color w:val="587647"/>
          <w:kern w:val="0"/>
        </w:rPr>
        <w:t xml:space="preserve"> </w:t>
      </w:r>
      <w:r>
        <w:rPr>
          <w:rFonts w:ascii="Menlo" w:hAnsi="Menlo" w:cs="Menlo"/>
          <w:color w:val="587647"/>
          <w:kern w:val="0"/>
        </w:rPr>
        <w:t>번째</w:t>
      </w:r>
      <w:r>
        <w:rPr>
          <w:rFonts w:ascii="Menlo" w:hAnsi="Menlo" w:cs="Menlo"/>
          <w:color w:val="587647"/>
          <w:kern w:val="0"/>
        </w:rPr>
        <w:t xml:space="preserve"> </w:t>
      </w:r>
      <w:r>
        <w:rPr>
          <w:rFonts w:ascii="Menlo" w:hAnsi="Menlo" w:cs="Menlo"/>
          <w:color w:val="587647"/>
          <w:kern w:val="0"/>
        </w:rPr>
        <w:t>미들웨어</w:t>
      </w:r>
      <w:r>
        <w:rPr>
          <w:rFonts w:ascii="Menlo" w:hAnsi="Menlo" w:cs="Menlo"/>
          <w:color w:val="587647"/>
          <w:kern w:val="0"/>
        </w:rPr>
        <w:t>"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A3A3CB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응답합니다</w:t>
      </w:r>
      <w:r>
        <w:rPr>
          <w:rFonts w:ascii="Menlo" w:hAnsi="Menlo" w:cs="Menlo"/>
          <w:color w:val="6D6D6D"/>
          <w:kern w:val="0"/>
        </w:rPr>
        <w:t>.</w:t>
      </w:r>
    </w:p>
    <w:p w14:paraId="1738212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writeHead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200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 xml:space="preserve">{ </w:t>
      </w:r>
      <w:r>
        <w:rPr>
          <w:rFonts w:ascii="Menlo" w:hAnsi="Menlo" w:cs="Menlo"/>
          <w:color w:val="587647"/>
          <w:kern w:val="0"/>
        </w:rPr>
        <w:t>'Content-Type'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 xml:space="preserve">'text/html'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5F5CCBD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end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'&lt;h1&gt;express Basic&lt;/h1&gt;'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6055F9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731AF5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6820D4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4E8CE26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0DD610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850BAE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7C1F35F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4661CD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router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6C6D7BA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클라이언트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적절한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페이지를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제공한는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라우팅기능을제공합니다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.(RESTful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서비스로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활용할수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.)</w:t>
      </w:r>
    </w:p>
    <w:p w14:paraId="3F2ED40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lastRenderedPageBreak/>
        <w:t>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router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페이지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라우팅을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쉽게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구현할수있습니다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288AFF1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26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http://expressjs.com/ko/starter/basic-routing.html</w:t>
        </w:r>
      </w:hyperlink>
    </w:p>
    <w:p w14:paraId="50D26826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27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http://expressjs.com/ko/guide/routing.html</w:t>
        </w:r>
      </w:hyperlink>
    </w:p>
    <w:p w14:paraId="32F24B1B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28" w:anchor="router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http://expressjs.com/ko/4x/api.html#router</w:t>
        </w:r>
      </w:hyperlink>
    </w:p>
    <w:p w14:paraId="1438185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470B5B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19B60B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7D6419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719F0B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()</w:t>
      </w:r>
      <w:r>
        <w:rPr>
          <w:rFonts w:ascii="Menlo" w:hAnsi="Menlo" w:cs="Menlo"/>
          <w:color w:val="BF6426"/>
          <w:kern w:val="0"/>
        </w:rPr>
        <w:t>;</w:t>
      </w:r>
    </w:p>
    <w:p w14:paraId="7D90EE1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3C0B431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라우터를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1718EB7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'/a'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320E43F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response.</w:t>
      </w:r>
      <w:r>
        <w:rPr>
          <w:rFonts w:ascii="Menlo" w:hAnsi="Menlo" w:cs="Menlo"/>
          <w:color w:val="FEBB5B"/>
          <w:kern w:val="0"/>
        </w:rPr>
        <w:t>send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'&lt;a href="/b"&gt;Go to B&lt;/a&gt;'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8515D3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4724A6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'/b'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7F9CD3B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response.</w:t>
      </w:r>
      <w:r>
        <w:rPr>
          <w:rFonts w:ascii="Menlo" w:hAnsi="Menlo" w:cs="Menlo"/>
          <w:color w:val="FEBB5B"/>
          <w:kern w:val="0"/>
        </w:rPr>
        <w:t>send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'&lt;a href="/a"&gt;Go to A&lt;/a&gt;'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E73EB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</w:p>
    <w:p w14:paraId="00261D8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매개변수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</w:t>
      </w:r>
    </w:p>
    <w:p w14:paraId="514876C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'/page/:id'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6402626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변수를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선언합니다</w:t>
      </w:r>
      <w:r>
        <w:rPr>
          <w:rFonts w:ascii="Menlo" w:hAnsi="Menlo" w:cs="Menlo"/>
          <w:color w:val="6D6D6D"/>
          <w:kern w:val="0"/>
        </w:rPr>
        <w:t>.</w:t>
      </w:r>
    </w:p>
    <w:p w14:paraId="4A84E52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name = request.</w:t>
      </w:r>
      <w:r>
        <w:rPr>
          <w:rFonts w:ascii="Menlo" w:hAnsi="Menlo" w:cs="Menlo"/>
          <w:color w:val="85609A"/>
          <w:kern w:val="0"/>
        </w:rPr>
        <w:t>params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FEBB5B"/>
          <w:kern w:val="0"/>
        </w:rPr>
        <w:t>id</w:t>
      </w:r>
      <w:r>
        <w:rPr>
          <w:rFonts w:ascii="Menlo" w:hAnsi="Menlo" w:cs="Menlo"/>
          <w:color w:val="BF6426"/>
          <w:kern w:val="0"/>
        </w:rPr>
        <w:t>;</w:t>
      </w:r>
    </w:p>
    <w:p w14:paraId="6758C33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534512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응답합니다</w:t>
      </w:r>
      <w:r>
        <w:rPr>
          <w:rFonts w:ascii="Menlo" w:hAnsi="Menlo" w:cs="Menlo"/>
          <w:color w:val="6D6D6D"/>
          <w:kern w:val="0"/>
        </w:rPr>
        <w:t>.</w:t>
      </w:r>
    </w:p>
    <w:p w14:paraId="1BE1DC5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send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 xml:space="preserve">'&lt;h1&gt;' </w:t>
      </w:r>
      <w:r>
        <w:rPr>
          <w:rFonts w:ascii="Menlo" w:hAnsi="Menlo" w:cs="Menlo"/>
          <w:color w:val="99A8BA"/>
          <w:kern w:val="0"/>
        </w:rPr>
        <w:t xml:space="preserve">+ name + </w:t>
      </w:r>
      <w:r>
        <w:rPr>
          <w:rFonts w:ascii="Menlo" w:hAnsi="Menlo" w:cs="Menlo"/>
          <w:color w:val="587647"/>
          <w:kern w:val="0"/>
        </w:rPr>
        <w:t>' Page&lt;/h1&gt;'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42CD995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647F915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전체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선택자를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사용</w:t>
      </w:r>
    </w:p>
    <w:p w14:paraId="0CF88DE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router </w:t>
      </w:r>
      <w:r>
        <w:rPr>
          <w:rFonts w:ascii="Menlo" w:hAnsi="Menlo" w:cs="Menlo"/>
          <w:color w:val="6D6D6D"/>
          <w:kern w:val="0"/>
        </w:rPr>
        <w:t>메서드를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사용한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순서대로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요청을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확인하므로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전체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선택자를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가장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마지막에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위치해야힘</w:t>
      </w:r>
    </w:p>
    <w:p w14:paraId="3669A19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상위에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지정한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요청자를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제외한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모든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요청건을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처리합니다</w:t>
      </w:r>
    </w:p>
    <w:p w14:paraId="0D68748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all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'*'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7B49FBC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response.</w:t>
      </w:r>
      <w:r>
        <w:rPr>
          <w:rFonts w:ascii="Menlo" w:hAnsi="Menlo" w:cs="Menlo"/>
          <w:color w:val="FEBB5B"/>
          <w:kern w:val="0"/>
        </w:rPr>
        <w:t>status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404</w:t>
      </w:r>
      <w:r>
        <w:rPr>
          <w:rFonts w:ascii="Menlo" w:hAnsi="Menlo" w:cs="Menlo"/>
          <w:color w:val="99A8BA"/>
          <w:kern w:val="0"/>
        </w:rPr>
        <w:t>).</w:t>
      </w:r>
      <w:r>
        <w:rPr>
          <w:rFonts w:ascii="Menlo" w:hAnsi="Menlo" w:cs="Menlo"/>
          <w:color w:val="FEBB5B"/>
          <w:kern w:val="0"/>
        </w:rPr>
        <w:t>send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'&lt;h1&gt;ERROR - Page Not Found&lt;/h1&gt;'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04D2B1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0B7A8F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7D3CDA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13852F6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77782A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5809374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7499E31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4EA932A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static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4C0940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static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자체에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내장되어있으며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손쉽게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담당합니다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9FA91C9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29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http://expressjs.com/en/starter/static-files.html</w:t>
        </w:r>
      </w:hyperlink>
    </w:p>
    <w:p w14:paraId="3CB7983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lastRenderedPageBreak/>
        <w:t>  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605DBC03" wp14:editId="0702B747">
            <wp:extent cx="4508500" cy="723265"/>
            <wp:effectExtent l="0" t="0" r="1270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922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3C8DEA8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2B6A53F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9251E2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00280B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4B105E9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()</w:t>
      </w:r>
      <w:r>
        <w:rPr>
          <w:rFonts w:ascii="Menlo" w:hAnsi="Menlo" w:cs="Menlo"/>
          <w:color w:val="BF6426"/>
          <w:kern w:val="0"/>
        </w:rPr>
        <w:t>;</w:t>
      </w:r>
    </w:p>
    <w:p w14:paraId="4E0ABC7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0CEC549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6175929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>// /public</w:t>
      </w:r>
      <w:r>
        <w:rPr>
          <w:rFonts w:ascii="Menlo" w:hAnsi="Menlo" w:cs="Menlo"/>
          <w:color w:val="6D6D6D"/>
          <w:kern w:val="0"/>
        </w:rPr>
        <w:t>폴더에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있는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내용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모두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웹서버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루트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폴더에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올림</w:t>
      </w:r>
    </w:p>
    <w:p w14:paraId="7684DEF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static</w:t>
      </w:r>
      <w:r>
        <w:rPr>
          <w:rFonts w:ascii="Menlo" w:hAnsi="Menlo" w:cs="Menlo"/>
          <w:color w:val="99A8BA"/>
          <w:kern w:val="0"/>
        </w:rPr>
        <w:t xml:space="preserve">(__dirname + </w:t>
      </w:r>
      <w:r>
        <w:rPr>
          <w:rFonts w:ascii="Menlo" w:hAnsi="Menlo" w:cs="Menlo"/>
          <w:color w:val="587647"/>
          <w:kern w:val="0"/>
        </w:rPr>
        <w:t>'/public'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626A106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1A0430A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응답합니다</w:t>
      </w:r>
      <w:r>
        <w:rPr>
          <w:rFonts w:ascii="Menlo" w:hAnsi="Menlo" w:cs="Menlo"/>
          <w:color w:val="6D6D6D"/>
          <w:kern w:val="0"/>
        </w:rPr>
        <w:t>.</w:t>
      </w:r>
    </w:p>
    <w:p w14:paraId="2DCAA24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writeHead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200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 xml:space="preserve">{ </w:t>
      </w:r>
      <w:r>
        <w:rPr>
          <w:rFonts w:ascii="Menlo" w:hAnsi="Menlo" w:cs="Menlo"/>
          <w:color w:val="587647"/>
          <w:kern w:val="0"/>
        </w:rPr>
        <w:t>'Content-Type'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 xml:space="preserve">'text/html'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51C1299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end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'&lt;img src="/image_sample.jpg" width="100%" /&gt;'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A65092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11CF6B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F3159F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43562FC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5C72C7B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A64B80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44F5E59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87609B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morgan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53601B0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morgan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들어왔을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로그를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출력하는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 </w:t>
      </w:r>
    </w:p>
    <w:p w14:paraId="28F9E26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morgan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외부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모듈이라서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따로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설치해야합니다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56FD48D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31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https://github.com/expressjs/morgan</w:t>
        </w:r>
      </w:hyperlink>
    </w:p>
    <w:p w14:paraId="7E39E91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$npm install morgan</w:t>
      </w:r>
    </w:p>
    <w:p w14:paraId="0EB0A06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9056E8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*morgan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기본형식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: </w:t>
      </w:r>
      <w:hyperlink r:id="rId32" w:anchor="predefined-formats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https://github.com/expressjs/morgan#predefined-formats</w:t>
        </w:r>
      </w:hyperlink>
    </w:p>
    <w:p w14:paraId="506ECB5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457CE58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express = require(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37E936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morgan = require(</w:t>
      </w:r>
      <w:r>
        <w:rPr>
          <w:rFonts w:ascii="Menlo" w:hAnsi="Menlo" w:cs="Menlo"/>
          <w:color w:val="587647"/>
          <w:kern w:val="0"/>
        </w:rPr>
        <w:t>'morgan'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9EADAE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1DD622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750B6AE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app = express()</w:t>
      </w:r>
      <w:r>
        <w:rPr>
          <w:rFonts w:ascii="Menlo" w:hAnsi="Menlo" w:cs="Menlo"/>
          <w:color w:val="BF6426"/>
          <w:kern w:val="0"/>
        </w:rPr>
        <w:t>;</w:t>
      </w:r>
    </w:p>
    <w:p w14:paraId="5210051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4BA11F8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7F441AE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app.use(morgan(</w:t>
      </w:r>
      <w:r>
        <w:rPr>
          <w:rFonts w:ascii="Menlo" w:hAnsi="Menlo" w:cs="Menlo"/>
          <w:color w:val="587647"/>
          <w:kern w:val="0"/>
        </w:rPr>
        <w:t>'short'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72C99A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app.use(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3B2B18C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response.send(</w:t>
      </w:r>
      <w:r>
        <w:rPr>
          <w:rFonts w:ascii="Menlo" w:hAnsi="Menlo" w:cs="Menlo"/>
          <w:color w:val="587647"/>
          <w:kern w:val="0"/>
        </w:rPr>
        <w:t>'&lt;h1&gt;express Basic&lt;/h1&gt;'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F62E2C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lastRenderedPageBreak/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0FA2237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5A3750C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172336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app.listen(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3CFF820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console.log(</w:t>
      </w:r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12D505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270F49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  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0E3DDFC2" wp14:editId="76BDDB75">
            <wp:extent cx="3657600" cy="5105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723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27F74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cookie parser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7E9744B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cookie parser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request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response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cookies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cookie()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부여됩니다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C34372A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34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https://github.com/expressjs/cookie-parser?_ga=1.89646364.600263941.1488092845</w:t>
        </w:r>
      </w:hyperlink>
    </w:p>
    <w:p w14:paraId="4A35048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$npm install cookie-parser</w:t>
      </w:r>
    </w:p>
    <w:p w14:paraId="6EFB605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3CABFDB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D32198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cookieParser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'cookie-parser'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60ADA2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961447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438C922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()</w:t>
      </w:r>
      <w:r>
        <w:rPr>
          <w:rFonts w:ascii="Menlo" w:hAnsi="Menlo" w:cs="Menlo"/>
          <w:color w:val="BF6426"/>
          <w:kern w:val="0"/>
        </w:rPr>
        <w:t>;</w:t>
      </w:r>
    </w:p>
    <w:p w14:paraId="02CEAA0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4D5C635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6C5BFA4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FEBB5B"/>
          <w:kern w:val="0"/>
        </w:rPr>
        <w:t>cookieParser</w:t>
      </w:r>
      <w:r>
        <w:rPr>
          <w:rFonts w:ascii="Menlo" w:hAnsi="Menlo" w:cs="Menlo"/>
          <w:color w:val="99A8BA"/>
          <w:kern w:val="0"/>
        </w:rPr>
        <w:t>())</w:t>
      </w:r>
      <w:r>
        <w:rPr>
          <w:rFonts w:ascii="Menlo" w:hAnsi="Menlo" w:cs="Menlo"/>
          <w:color w:val="BF6426"/>
          <w:kern w:val="0"/>
        </w:rPr>
        <w:t>;</w:t>
      </w:r>
    </w:p>
    <w:p w14:paraId="1F9DD92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059F7E5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라우터를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52BF722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'/getCookie'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158C11A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응답합니다</w:t>
      </w:r>
      <w:r>
        <w:rPr>
          <w:rFonts w:ascii="Menlo" w:hAnsi="Menlo" w:cs="Menlo"/>
          <w:color w:val="6D6D6D"/>
          <w:kern w:val="0"/>
        </w:rPr>
        <w:t>.</w:t>
      </w:r>
    </w:p>
    <w:p w14:paraId="398CE27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send</w:t>
      </w:r>
      <w:r>
        <w:rPr>
          <w:rFonts w:ascii="Menlo" w:hAnsi="Menlo" w:cs="Menlo"/>
          <w:color w:val="99A8BA"/>
          <w:kern w:val="0"/>
        </w:rPr>
        <w:t>(request.</w:t>
      </w:r>
      <w:r>
        <w:rPr>
          <w:rFonts w:ascii="Menlo" w:hAnsi="Menlo" w:cs="Menlo"/>
          <w:color w:val="85609A"/>
          <w:kern w:val="0"/>
        </w:rPr>
        <w:t>cookies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CD8EA0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5897504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'/setCookie'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3FF0B6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쿠키를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1084D1E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cookie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'string'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'cookie'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5275B28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cookie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'json'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{</w:t>
      </w:r>
    </w:p>
    <w:p w14:paraId="084EF1E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r>
        <w:rPr>
          <w:rFonts w:ascii="Menlo" w:hAnsi="Menlo" w:cs="Menlo"/>
          <w:color w:val="85609A"/>
          <w:kern w:val="0"/>
        </w:rPr>
        <w:t>name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>'cookie'</w:t>
      </w:r>
      <w:r>
        <w:rPr>
          <w:rFonts w:ascii="Menlo" w:hAnsi="Menlo" w:cs="Menlo"/>
          <w:color w:val="BF6426"/>
          <w:kern w:val="0"/>
        </w:rPr>
        <w:t>,</w:t>
      </w:r>
    </w:p>
    <w:p w14:paraId="57A33D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587647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85609A"/>
          <w:kern w:val="0"/>
        </w:rPr>
        <w:t>property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>'delicious'</w:t>
      </w:r>
    </w:p>
    <w:p w14:paraId="2C82F5D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587647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71EE01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응답합니다</w:t>
      </w:r>
      <w:r>
        <w:rPr>
          <w:rFonts w:ascii="Menlo" w:hAnsi="Menlo" w:cs="Menlo"/>
          <w:color w:val="6D6D6D"/>
          <w:kern w:val="0"/>
        </w:rPr>
        <w:t>.</w:t>
      </w:r>
    </w:p>
    <w:p w14:paraId="3687FD7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redirect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'/getCookie'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1A149F8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2438758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500949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2250CCE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10D0A8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FE7E0B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6DA4A11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FC4328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body parser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04D2B8E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body parser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POST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데이터를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추출하는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( application/x-www-form-urlencoded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인코딩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방식만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)</w:t>
      </w:r>
    </w:p>
    <w:p w14:paraId="230C9D0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body parser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request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body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부여됩니다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5F031D0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35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https://github.com/expressjs/body-parser</w:t>
        </w:r>
      </w:hyperlink>
    </w:p>
    <w:p w14:paraId="5AB3DB7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$npm install body-parser</w:t>
      </w:r>
    </w:p>
    <w:p w14:paraId="40F75B7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>&lt;!--login.html--&gt;</w:t>
      </w:r>
    </w:p>
    <w:p w14:paraId="6C7BD78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&lt;!DOCTYPE </w:t>
      </w:r>
      <w:r>
        <w:rPr>
          <w:rFonts w:ascii="Menlo" w:hAnsi="Menlo" w:cs="Menlo"/>
          <w:color w:val="ACACAC"/>
          <w:kern w:val="0"/>
        </w:rPr>
        <w:t>html</w:t>
      </w:r>
      <w:r>
        <w:rPr>
          <w:rFonts w:ascii="Menlo" w:hAnsi="Menlo" w:cs="Menlo"/>
          <w:color w:val="E1B358"/>
          <w:kern w:val="0"/>
        </w:rPr>
        <w:t>&gt;</w:t>
      </w:r>
    </w:p>
    <w:p w14:paraId="6607B8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&lt;html&gt;</w:t>
      </w:r>
    </w:p>
    <w:p w14:paraId="5130518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&lt;head&gt;</w:t>
      </w:r>
    </w:p>
    <w:p w14:paraId="45B3E1E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&lt;title&gt;</w:t>
      </w:r>
      <w:r>
        <w:rPr>
          <w:rFonts w:ascii="Menlo" w:hAnsi="Menlo" w:cs="Menlo"/>
          <w:color w:val="99A8BA"/>
          <w:kern w:val="0"/>
        </w:rPr>
        <w:t>Login Page</w:t>
      </w:r>
      <w:r>
        <w:rPr>
          <w:rFonts w:ascii="Menlo" w:hAnsi="Menlo" w:cs="Menlo"/>
          <w:color w:val="E1B358"/>
          <w:kern w:val="0"/>
        </w:rPr>
        <w:t>&lt;/title&gt;</w:t>
      </w:r>
    </w:p>
    <w:p w14:paraId="20EE80E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&lt;/head&gt;</w:t>
      </w:r>
    </w:p>
    <w:p w14:paraId="78D344C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&lt;body&gt;</w:t>
      </w:r>
    </w:p>
    <w:p w14:paraId="5C01741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&lt;h1&gt;</w:t>
      </w:r>
      <w:r>
        <w:rPr>
          <w:rFonts w:ascii="Menlo" w:hAnsi="Menlo" w:cs="Menlo"/>
          <w:color w:val="99A8BA"/>
          <w:kern w:val="0"/>
        </w:rPr>
        <w:t>Login Page</w:t>
      </w:r>
      <w:r>
        <w:rPr>
          <w:rFonts w:ascii="Menlo" w:hAnsi="Menlo" w:cs="Menlo"/>
          <w:color w:val="E1B358"/>
          <w:kern w:val="0"/>
        </w:rPr>
        <w:t>&lt;/h1&gt;</w:t>
      </w:r>
    </w:p>
    <w:p w14:paraId="3ED0217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&lt;hr /&gt;</w:t>
      </w:r>
    </w:p>
    <w:p w14:paraId="51A10DD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&lt;form </w:t>
      </w:r>
      <w:r>
        <w:rPr>
          <w:rFonts w:ascii="Menlo" w:hAnsi="Menlo" w:cs="Menlo"/>
          <w:color w:val="ACACAC"/>
          <w:kern w:val="0"/>
        </w:rPr>
        <w:t>method=</w:t>
      </w:r>
      <w:r>
        <w:rPr>
          <w:rFonts w:ascii="Menlo" w:hAnsi="Menlo" w:cs="Menlo"/>
          <w:color w:val="95B84F"/>
          <w:kern w:val="0"/>
        </w:rPr>
        <w:t>"post"</w:t>
      </w:r>
      <w:r>
        <w:rPr>
          <w:rFonts w:ascii="Menlo" w:hAnsi="Menlo" w:cs="Menlo"/>
          <w:color w:val="E1B358"/>
          <w:kern w:val="0"/>
        </w:rPr>
        <w:t>&gt;</w:t>
      </w:r>
    </w:p>
    <w:p w14:paraId="2A9D377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&lt;table&gt;</w:t>
      </w:r>
    </w:p>
    <w:p w14:paraId="6C64BC5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&lt;tr&gt;</w:t>
      </w:r>
    </w:p>
    <w:p w14:paraId="6F99808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&lt;td&gt;&lt;label&gt;</w:t>
      </w:r>
      <w:r>
        <w:rPr>
          <w:rFonts w:ascii="Menlo" w:hAnsi="Menlo" w:cs="Menlo"/>
          <w:color w:val="99A8BA"/>
          <w:kern w:val="0"/>
        </w:rPr>
        <w:t>Username</w:t>
      </w:r>
      <w:r>
        <w:rPr>
          <w:rFonts w:ascii="Menlo" w:hAnsi="Menlo" w:cs="Menlo"/>
          <w:color w:val="E1B358"/>
          <w:kern w:val="0"/>
        </w:rPr>
        <w:t>&lt;/label&gt;&lt;/td&gt;</w:t>
      </w:r>
    </w:p>
    <w:p w14:paraId="6EE5E80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&lt;td&gt;&lt;input </w:t>
      </w:r>
      <w:r>
        <w:rPr>
          <w:rFonts w:ascii="Menlo" w:hAnsi="Menlo" w:cs="Menlo"/>
          <w:color w:val="ACACAC"/>
          <w:kern w:val="0"/>
        </w:rPr>
        <w:t>type=</w:t>
      </w:r>
      <w:r>
        <w:rPr>
          <w:rFonts w:ascii="Menlo" w:hAnsi="Menlo" w:cs="Menlo"/>
          <w:color w:val="95B84F"/>
          <w:kern w:val="0"/>
        </w:rPr>
        <w:t xml:space="preserve">"text" </w:t>
      </w:r>
      <w:r>
        <w:rPr>
          <w:rFonts w:ascii="Menlo" w:hAnsi="Menlo" w:cs="Menlo"/>
          <w:color w:val="ACACAC"/>
          <w:kern w:val="0"/>
        </w:rPr>
        <w:t>name=</w:t>
      </w:r>
      <w:r>
        <w:rPr>
          <w:rFonts w:ascii="Menlo" w:hAnsi="Menlo" w:cs="Menlo"/>
          <w:color w:val="95B84F"/>
          <w:kern w:val="0"/>
        </w:rPr>
        <w:t xml:space="preserve">"login" </w:t>
      </w:r>
      <w:r>
        <w:rPr>
          <w:rFonts w:ascii="Menlo" w:hAnsi="Menlo" w:cs="Menlo"/>
          <w:color w:val="E1B358"/>
          <w:kern w:val="0"/>
        </w:rPr>
        <w:t>/&gt;&lt;/td&gt;</w:t>
      </w:r>
    </w:p>
    <w:p w14:paraId="05026A8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&lt;/tr&gt;</w:t>
      </w:r>
    </w:p>
    <w:p w14:paraId="48BD496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&lt;tr&gt;</w:t>
      </w:r>
    </w:p>
    <w:p w14:paraId="20B5F38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&lt;td&gt;&lt;label&gt;</w:t>
      </w:r>
      <w:r>
        <w:rPr>
          <w:rFonts w:ascii="Menlo" w:hAnsi="Menlo" w:cs="Menlo"/>
          <w:color w:val="99A8BA"/>
          <w:kern w:val="0"/>
        </w:rPr>
        <w:t>Password</w:t>
      </w:r>
      <w:r>
        <w:rPr>
          <w:rFonts w:ascii="Menlo" w:hAnsi="Menlo" w:cs="Menlo"/>
          <w:color w:val="E1B358"/>
          <w:kern w:val="0"/>
        </w:rPr>
        <w:t>&lt;/label&gt;&lt;/td&gt;</w:t>
      </w:r>
    </w:p>
    <w:p w14:paraId="7F4B2B5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&lt;td&gt;&lt;input </w:t>
      </w:r>
      <w:r>
        <w:rPr>
          <w:rFonts w:ascii="Menlo" w:hAnsi="Menlo" w:cs="Menlo"/>
          <w:color w:val="ACACAC"/>
          <w:kern w:val="0"/>
        </w:rPr>
        <w:t>type=</w:t>
      </w:r>
      <w:r>
        <w:rPr>
          <w:rFonts w:ascii="Menlo" w:hAnsi="Menlo" w:cs="Menlo"/>
          <w:color w:val="95B84F"/>
          <w:kern w:val="0"/>
        </w:rPr>
        <w:t xml:space="preserve">"password" </w:t>
      </w:r>
      <w:r>
        <w:rPr>
          <w:rFonts w:ascii="Menlo" w:hAnsi="Menlo" w:cs="Menlo"/>
          <w:color w:val="ACACAC"/>
          <w:kern w:val="0"/>
        </w:rPr>
        <w:t>name=</w:t>
      </w:r>
      <w:r>
        <w:rPr>
          <w:rFonts w:ascii="Menlo" w:hAnsi="Menlo" w:cs="Menlo"/>
          <w:color w:val="95B84F"/>
          <w:kern w:val="0"/>
        </w:rPr>
        <w:t xml:space="preserve">"password" </w:t>
      </w:r>
      <w:r>
        <w:rPr>
          <w:rFonts w:ascii="Menlo" w:hAnsi="Menlo" w:cs="Menlo"/>
          <w:color w:val="E1B358"/>
          <w:kern w:val="0"/>
        </w:rPr>
        <w:t>/&gt;&lt;/td&gt;</w:t>
      </w:r>
    </w:p>
    <w:p w14:paraId="01CBCC5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&lt;/tr&gt;</w:t>
      </w:r>
    </w:p>
    <w:p w14:paraId="026B87D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&lt;/table&gt;</w:t>
      </w:r>
    </w:p>
    <w:p w14:paraId="72461EB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&lt;input </w:t>
      </w:r>
      <w:r>
        <w:rPr>
          <w:rFonts w:ascii="Menlo" w:hAnsi="Menlo" w:cs="Menlo"/>
          <w:color w:val="ACACAC"/>
          <w:kern w:val="0"/>
        </w:rPr>
        <w:t>type=</w:t>
      </w:r>
      <w:r>
        <w:rPr>
          <w:rFonts w:ascii="Menlo" w:hAnsi="Menlo" w:cs="Menlo"/>
          <w:color w:val="95B84F"/>
          <w:kern w:val="0"/>
        </w:rPr>
        <w:t xml:space="preserve">"submit" </w:t>
      </w:r>
      <w:r>
        <w:rPr>
          <w:rFonts w:ascii="Menlo" w:hAnsi="Menlo" w:cs="Menlo"/>
          <w:color w:val="ACACAC"/>
          <w:kern w:val="0"/>
        </w:rPr>
        <w:t>name=</w:t>
      </w:r>
      <w:r>
        <w:rPr>
          <w:rFonts w:ascii="Menlo" w:hAnsi="Menlo" w:cs="Menlo"/>
          <w:color w:val="95B84F"/>
          <w:kern w:val="0"/>
        </w:rPr>
        <w:t xml:space="preserve">"" </w:t>
      </w:r>
      <w:r>
        <w:rPr>
          <w:rFonts w:ascii="Menlo" w:hAnsi="Menlo" w:cs="Menlo"/>
          <w:color w:val="E1B358"/>
          <w:kern w:val="0"/>
        </w:rPr>
        <w:t>/&gt;</w:t>
      </w:r>
    </w:p>
    <w:p w14:paraId="07152F6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&lt;/form&gt;</w:t>
      </w:r>
    </w:p>
    <w:p w14:paraId="52C7C44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&lt;/body&gt;</w:t>
      </w:r>
    </w:p>
    <w:p w14:paraId="54C2A7E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E1B358"/>
          <w:kern w:val="0"/>
        </w:rPr>
        <w:t>&lt;/html&gt;</w:t>
      </w:r>
    </w:p>
    <w:p w14:paraId="4AB0DC6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fs = require(</w:t>
      </w:r>
      <w:r>
        <w:rPr>
          <w:rFonts w:ascii="Menlo" w:hAnsi="Menlo" w:cs="Menlo"/>
          <w:color w:val="587647"/>
          <w:kern w:val="0"/>
        </w:rPr>
        <w:t>'fs'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E053DA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express = require(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A1C0E4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cookieParser = require(</w:t>
      </w:r>
      <w:r>
        <w:rPr>
          <w:rFonts w:ascii="Menlo" w:hAnsi="Menlo" w:cs="Menlo"/>
          <w:color w:val="587647"/>
          <w:kern w:val="0"/>
        </w:rPr>
        <w:t>'cookie-parser'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115BCFE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bodyParser = require(</w:t>
      </w:r>
      <w:r>
        <w:rPr>
          <w:rFonts w:ascii="Menlo" w:hAnsi="Menlo" w:cs="Menlo"/>
          <w:color w:val="587647"/>
          <w:kern w:val="0"/>
        </w:rPr>
        <w:t>'body-parser'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A44515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9F0A6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20365C2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app = express()</w:t>
      </w:r>
      <w:r>
        <w:rPr>
          <w:rFonts w:ascii="Menlo" w:hAnsi="Menlo" w:cs="Menlo"/>
          <w:color w:val="BF6426"/>
          <w:kern w:val="0"/>
        </w:rPr>
        <w:t>;</w:t>
      </w:r>
    </w:p>
    <w:p w14:paraId="607994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3334F25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app.use(cookieParser())</w:t>
      </w:r>
      <w:r>
        <w:rPr>
          <w:rFonts w:ascii="Menlo" w:hAnsi="Menlo" w:cs="Menlo"/>
          <w:color w:val="BF6426"/>
          <w:kern w:val="0"/>
        </w:rPr>
        <w:t>;</w:t>
      </w:r>
    </w:p>
    <w:p w14:paraId="11427FA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app.use(bodyParser.urlencoded({ </w:t>
      </w:r>
      <w:r>
        <w:rPr>
          <w:rFonts w:ascii="Menlo" w:hAnsi="Menlo" w:cs="Menlo"/>
          <w:color w:val="85609A"/>
          <w:kern w:val="0"/>
        </w:rPr>
        <w:t>extended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b/>
          <w:bCs/>
          <w:color w:val="BF6426"/>
          <w:kern w:val="0"/>
        </w:rPr>
        <w:t xml:space="preserve">false </w:t>
      </w:r>
      <w:r>
        <w:rPr>
          <w:rFonts w:ascii="Menlo" w:hAnsi="Menlo" w:cs="Menlo"/>
          <w:color w:val="99A8BA"/>
          <w:kern w:val="0"/>
        </w:rPr>
        <w:t>}))</w:t>
      </w:r>
      <w:r>
        <w:rPr>
          <w:rFonts w:ascii="Menlo" w:hAnsi="Menlo" w:cs="Menlo"/>
          <w:color w:val="BF6426"/>
          <w:kern w:val="0"/>
        </w:rPr>
        <w:t xml:space="preserve">; </w:t>
      </w:r>
      <w:r>
        <w:rPr>
          <w:rFonts w:ascii="Menlo" w:hAnsi="Menlo" w:cs="Menlo"/>
          <w:color w:val="6D6D6D"/>
          <w:kern w:val="0"/>
        </w:rPr>
        <w:t>//url</w:t>
      </w:r>
      <w:r>
        <w:rPr>
          <w:rFonts w:ascii="Menlo" w:hAnsi="Menlo" w:cs="Menlo"/>
          <w:color w:val="6D6D6D"/>
          <w:kern w:val="0"/>
        </w:rPr>
        <w:t>인코딩이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계속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적용될지</w:t>
      </w:r>
      <w:r>
        <w:rPr>
          <w:rFonts w:ascii="Menlo" w:hAnsi="Menlo" w:cs="Menlo"/>
          <w:color w:val="6D6D6D"/>
          <w:kern w:val="0"/>
        </w:rPr>
        <w:t xml:space="preserve"> 1</w:t>
      </w:r>
      <w:r>
        <w:rPr>
          <w:rFonts w:ascii="Menlo" w:hAnsi="Menlo" w:cs="Menlo"/>
          <w:color w:val="6D6D6D"/>
          <w:kern w:val="0"/>
        </w:rPr>
        <w:t>번만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적용할지</w:t>
      </w:r>
    </w:p>
    <w:p w14:paraId="3F26EC8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</w:p>
    <w:p w14:paraId="534DA56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라우터를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64CE510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5A067A3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r>
        <w:rPr>
          <w:rFonts w:ascii="Menlo" w:hAnsi="Menlo" w:cs="Menlo"/>
          <w:b/>
          <w:bCs/>
          <w:color w:val="BF6426"/>
          <w:kern w:val="0"/>
        </w:rPr>
        <w:t xml:space="preserve">if </w:t>
      </w:r>
      <w:r>
        <w:rPr>
          <w:rFonts w:ascii="Menlo" w:hAnsi="Menlo" w:cs="Menlo"/>
          <w:color w:val="99A8BA"/>
          <w:kern w:val="0"/>
        </w:rPr>
        <w:t>(request.cookies.auth) {</w:t>
      </w:r>
    </w:p>
    <w:p w14:paraId="458C5F0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    response.</w:t>
      </w:r>
      <w:r>
        <w:rPr>
          <w:rFonts w:ascii="Menlo" w:hAnsi="Menlo" w:cs="Menlo"/>
          <w:color w:val="FEBB5B"/>
          <w:kern w:val="0"/>
        </w:rPr>
        <w:t>send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'&lt;h1&gt;Login Success&lt;/h1&gt;'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527A7A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 xml:space="preserve">} </w:t>
      </w:r>
      <w:r>
        <w:rPr>
          <w:rFonts w:ascii="Menlo" w:hAnsi="Menlo" w:cs="Menlo"/>
          <w:b/>
          <w:bCs/>
          <w:color w:val="BF6426"/>
          <w:kern w:val="0"/>
        </w:rPr>
        <w:t xml:space="preserve">else </w:t>
      </w:r>
      <w:r>
        <w:rPr>
          <w:rFonts w:ascii="Menlo" w:hAnsi="Menlo" w:cs="Menlo"/>
          <w:color w:val="99A8BA"/>
          <w:kern w:val="0"/>
        </w:rPr>
        <w:t>{</w:t>
      </w:r>
    </w:p>
    <w:p w14:paraId="4D5880E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lastRenderedPageBreak/>
        <w:t xml:space="preserve">        response.redirect(</w:t>
      </w:r>
      <w:r>
        <w:rPr>
          <w:rFonts w:ascii="Menlo" w:hAnsi="Menlo" w:cs="Menlo"/>
          <w:color w:val="587647"/>
          <w:kern w:val="0"/>
        </w:rPr>
        <w:t>'/login'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5755C45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}</w:t>
      </w:r>
    </w:p>
    <w:p w14:paraId="105AB7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034C8D3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AD1B7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'/login'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4A7182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fs.readFile(</w:t>
      </w:r>
      <w:r>
        <w:rPr>
          <w:rFonts w:ascii="Menlo" w:hAnsi="Menlo" w:cs="Menlo"/>
          <w:color w:val="587647"/>
          <w:kern w:val="0"/>
        </w:rPr>
        <w:t>'login.html'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(error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data) {</w:t>
      </w:r>
    </w:p>
    <w:p w14:paraId="7FB998C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    response.writeHead(</w:t>
      </w:r>
      <w:r>
        <w:rPr>
          <w:rFonts w:ascii="Menlo" w:hAnsi="Menlo" w:cs="Menlo"/>
          <w:color w:val="5684AD"/>
          <w:kern w:val="0"/>
        </w:rPr>
        <w:t>200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 xml:space="preserve">{ </w:t>
      </w:r>
      <w:r>
        <w:rPr>
          <w:rFonts w:ascii="Menlo" w:hAnsi="Menlo" w:cs="Menlo"/>
          <w:color w:val="587647"/>
          <w:kern w:val="0"/>
        </w:rPr>
        <w:t>'Content-Type'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 xml:space="preserve">'text/html'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0E27688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  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end</w:t>
      </w:r>
      <w:r>
        <w:rPr>
          <w:rFonts w:ascii="Menlo" w:hAnsi="Menlo" w:cs="Menlo"/>
          <w:color w:val="99A8BA"/>
          <w:kern w:val="0"/>
        </w:rPr>
        <w:t>(data)</w:t>
      </w:r>
      <w:r>
        <w:rPr>
          <w:rFonts w:ascii="Menlo" w:hAnsi="Menlo" w:cs="Menlo"/>
          <w:color w:val="BF6426"/>
          <w:kern w:val="0"/>
        </w:rPr>
        <w:t>;</w:t>
      </w:r>
    </w:p>
    <w:p w14:paraId="18E1F9A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0336A1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F7AAA5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5FE569E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app.post(</w:t>
      </w:r>
      <w:r>
        <w:rPr>
          <w:rFonts w:ascii="Menlo" w:hAnsi="Menlo" w:cs="Menlo"/>
          <w:color w:val="587647"/>
          <w:kern w:val="0"/>
        </w:rPr>
        <w:t>'/login'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7F1B9EE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쿠키를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61ABC64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login = request.</w:t>
      </w:r>
      <w:r>
        <w:rPr>
          <w:rFonts w:ascii="Menlo" w:hAnsi="Menlo" w:cs="Menlo"/>
          <w:color w:val="85609A"/>
          <w:kern w:val="0"/>
        </w:rPr>
        <w:t>body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login</w:t>
      </w:r>
      <w:r>
        <w:rPr>
          <w:rFonts w:ascii="Menlo" w:hAnsi="Menlo" w:cs="Menlo"/>
          <w:color w:val="BF6426"/>
          <w:kern w:val="0"/>
        </w:rPr>
        <w:t>;</w:t>
      </w:r>
    </w:p>
    <w:p w14:paraId="15E375C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password = request.</w:t>
      </w:r>
      <w:r>
        <w:rPr>
          <w:rFonts w:ascii="Menlo" w:hAnsi="Menlo" w:cs="Menlo"/>
          <w:color w:val="85609A"/>
          <w:kern w:val="0"/>
        </w:rPr>
        <w:t>body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password</w:t>
      </w:r>
      <w:r>
        <w:rPr>
          <w:rFonts w:ascii="Menlo" w:hAnsi="Menlo" w:cs="Menlo"/>
          <w:color w:val="BF6426"/>
          <w:kern w:val="0"/>
        </w:rPr>
        <w:t>;</w:t>
      </w:r>
    </w:p>
    <w:p w14:paraId="522A2C2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36ECE4B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출력합니다</w:t>
      </w:r>
      <w:r>
        <w:rPr>
          <w:rFonts w:ascii="Menlo" w:hAnsi="Menlo" w:cs="Menlo"/>
          <w:color w:val="6D6D6D"/>
          <w:kern w:val="0"/>
        </w:rPr>
        <w:t>.</w:t>
      </w:r>
    </w:p>
    <w:p w14:paraId="390EB5F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r>
        <w:rPr>
          <w:rFonts w:ascii="Menlo" w:hAnsi="Menlo" w:cs="Menlo"/>
          <w:color w:val="85609A"/>
          <w:kern w:val="0"/>
        </w:rPr>
        <w:t>console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(login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password)</w:t>
      </w:r>
      <w:r>
        <w:rPr>
          <w:rFonts w:ascii="Menlo" w:hAnsi="Menlo" w:cs="Menlo"/>
          <w:color w:val="BF6426"/>
          <w:kern w:val="0"/>
        </w:rPr>
        <w:t>;</w:t>
      </w:r>
    </w:p>
    <w:p w14:paraId="04689AA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85609A"/>
          <w:kern w:val="0"/>
        </w:rPr>
        <w:t>console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(request.</w:t>
      </w:r>
      <w:r>
        <w:rPr>
          <w:rFonts w:ascii="Menlo" w:hAnsi="Menlo" w:cs="Menlo"/>
          <w:color w:val="85609A"/>
          <w:kern w:val="0"/>
        </w:rPr>
        <w:t>body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C00E5A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09774FB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로그인을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확인합니다</w:t>
      </w:r>
      <w:r>
        <w:rPr>
          <w:rFonts w:ascii="Menlo" w:hAnsi="Menlo" w:cs="Menlo"/>
          <w:color w:val="6D6D6D"/>
          <w:kern w:val="0"/>
        </w:rPr>
        <w:t>.</w:t>
      </w:r>
    </w:p>
    <w:p w14:paraId="41394E8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r>
        <w:rPr>
          <w:rFonts w:ascii="Menlo" w:hAnsi="Menlo" w:cs="Menlo"/>
          <w:b/>
          <w:bCs/>
          <w:color w:val="BF6426"/>
          <w:kern w:val="0"/>
        </w:rPr>
        <w:t xml:space="preserve">if </w:t>
      </w:r>
      <w:r>
        <w:rPr>
          <w:rFonts w:ascii="Menlo" w:hAnsi="Menlo" w:cs="Menlo"/>
          <w:color w:val="99A8BA"/>
          <w:kern w:val="0"/>
        </w:rPr>
        <w:t xml:space="preserve">(login == </w:t>
      </w:r>
      <w:r>
        <w:rPr>
          <w:rFonts w:ascii="Menlo" w:hAnsi="Menlo" w:cs="Menlo"/>
          <w:color w:val="587647"/>
          <w:kern w:val="0"/>
        </w:rPr>
        <w:t xml:space="preserve">'test' </w:t>
      </w:r>
      <w:r>
        <w:rPr>
          <w:rFonts w:ascii="Menlo" w:hAnsi="Menlo" w:cs="Menlo"/>
          <w:color w:val="99A8BA"/>
          <w:kern w:val="0"/>
        </w:rPr>
        <w:t xml:space="preserve">&amp;&amp; password == </w:t>
      </w:r>
      <w:r>
        <w:rPr>
          <w:rFonts w:ascii="Menlo" w:hAnsi="Menlo" w:cs="Menlo"/>
          <w:color w:val="587647"/>
          <w:kern w:val="0"/>
        </w:rPr>
        <w:t>'1234'</w:t>
      </w:r>
      <w:r>
        <w:rPr>
          <w:rFonts w:ascii="Menlo" w:hAnsi="Menlo" w:cs="Menlo"/>
          <w:color w:val="99A8BA"/>
          <w:kern w:val="0"/>
        </w:rPr>
        <w:t>) {</w:t>
      </w:r>
    </w:p>
    <w:p w14:paraId="4E87973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로그인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성공</w:t>
      </w:r>
    </w:p>
    <w:p w14:paraId="42C02B6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  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85609A"/>
          <w:kern w:val="0"/>
        </w:rPr>
        <w:t>cookie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'auth'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>true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14F2C1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    </w:t>
      </w:r>
      <w:r>
        <w:rPr>
          <w:rFonts w:ascii="Menlo" w:hAnsi="Menlo" w:cs="Menlo"/>
          <w:color w:val="99A8BA"/>
          <w:kern w:val="0"/>
        </w:rPr>
        <w:t>response.redirect(</w:t>
      </w:r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55B8E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 xml:space="preserve">} </w:t>
      </w:r>
      <w:r>
        <w:rPr>
          <w:rFonts w:ascii="Menlo" w:hAnsi="Menlo" w:cs="Menlo"/>
          <w:b/>
          <w:bCs/>
          <w:color w:val="BF6426"/>
          <w:kern w:val="0"/>
        </w:rPr>
        <w:t xml:space="preserve">else </w:t>
      </w:r>
      <w:r>
        <w:rPr>
          <w:rFonts w:ascii="Menlo" w:hAnsi="Menlo" w:cs="Menlo"/>
          <w:color w:val="99A8BA"/>
          <w:kern w:val="0"/>
        </w:rPr>
        <w:t>{</w:t>
      </w:r>
    </w:p>
    <w:p w14:paraId="147E5E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로그인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실패</w:t>
      </w:r>
    </w:p>
    <w:p w14:paraId="4EEE613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    </w:t>
      </w:r>
      <w:r>
        <w:rPr>
          <w:rFonts w:ascii="Menlo" w:hAnsi="Menlo" w:cs="Menlo"/>
          <w:color w:val="99A8BA"/>
          <w:kern w:val="0"/>
        </w:rPr>
        <w:t>response.redirect(</w:t>
      </w:r>
      <w:r>
        <w:rPr>
          <w:rFonts w:ascii="Menlo" w:hAnsi="Menlo" w:cs="Menlo"/>
          <w:color w:val="587647"/>
          <w:kern w:val="0"/>
        </w:rPr>
        <w:t>'/login'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A15836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}</w:t>
      </w:r>
    </w:p>
    <w:p w14:paraId="165E03B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2FC2724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51A6067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695328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app.listen(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36380BA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r>
        <w:rPr>
          <w:rFonts w:ascii="Menlo" w:hAnsi="Menlo" w:cs="Menlo"/>
          <w:color w:val="85609A"/>
          <w:kern w:val="0"/>
        </w:rPr>
        <w:t>console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1F22E0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809882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connect-multiparty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40B8002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connect-multiparty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multipart/form-data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인코딩방식을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DE9B6EB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36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https://github.com/expressjs/connect-multiparty</w:t>
        </w:r>
      </w:hyperlink>
    </w:p>
    <w:p w14:paraId="3A1B59C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$npm install connect-multiparty</w:t>
      </w:r>
    </w:p>
    <w:p w14:paraId="464FB2E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>&lt;!--file_sample.html--&gt;</w:t>
      </w:r>
    </w:p>
    <w:p w14:paraId="7A8F4E0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&lt;!DOCTYPE </w:t>
      </w:r>
      <w:r>
        <w:rPr>
          <w:rFonts w:ascii="Menlo" w:hAnsi="Menlo" w:cs="Menlo"/>
          <w:color w:val="ACACAC"/>
          <w:kern w:val="0"/>
        </w:rPr>
        <w:t>html</w:t>
      </w:r>
      <w:r>
        <w:rPr>
          <w:rFonts w:ascii="Menlo" w:hAnsi="Menlo" w:cs="Menlo"/>
          <w:color w:val="E1B358"/>
          <w:kern w:val="0"/>
        </w:rPr>
        <w:t>&gt;</w:t>
      </w:r>
    </w:p>
    <w:p w14:paraId="66B1B4B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&lt;html&gt;</w:t>
      </w:r>
    </w:p>
    <w:p w14:paraId="4A6EBD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&lt;head&gt;</w:t>
      </w:r>
    </w:p>
    <w:p w14:paraId="156E7C1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&lt;title&gt;</w:t>
      </w:r>
      <w:r>
        <w:rPr>
          <w:rFonts w:ascii="Menlo" w:hAnsi="Menlo" w:cs="Menlo"/>
          <w:color w:val="99A8BA"/>
          <w:kern w:val="0"/>
        </w:rPr>
        <w:t>Multipart Upload</w:t>
      </w:r>
      <w:r>
        <w:rPr>
          <w:rFonts w:ascii="Menlo" w:hAnsi="Menlo" w:cs="Menlo"/>
          <w:color w:val="E1B358"/>
          <w:kern w:val="0"/>
        </w:rPr>
        <w:t>&lt;/title&gt;</w:t>
      </w:r>
    </w:p>
    <w:p w14:paraId="4A9B89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&lt;/head&gt;</w:t>
      </w:r>
    </w:p>
    <w:p w14:paraId="4BE5738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&lt;body&gt;</w:t>
      </w:r>
    </w:p>
    <w:p w14:paraId="3C8D66D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&lt;h1&gt;</w:t>
      </w:r>
      <w:r>
        <w:rPr>
          <w:rFonts w:ascii="Menlo" w:hAnsi="Menlo" w:cs="Menlo"/>
          <w:color w:val="99A8BA"/>
          <w:kern w:val="0"/>
        </w:rPr>
        <w:t>File Upload</w:t>
      </w:r>
      <w:r>
        <w:rPr>
          <w:rFonts w:ascii="Menlo" w:hAnsi="Menlo" w:cs="Menlo"/>
          <w:color w:val="E1B358"/>
          <w:kern w:val="0"/>
        </w:rPr>
        <w:t>&lt;/h1&gt;</w:t>
      </w:r>
    </w:p>
    <w:p w14:paraId="17AF48C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lastRenderedPageBreak/>
        <w:t xml:space="preserve">  &lt;form </w:t>
      </w:r>
      <w:r>
        <w:rPr>
          <w:rFonts w:ascii="Menlo" w:hAnsi="Menlo" w:cs="Menlo"/>
          <w:color w:val="ACACAC"/>
          <w:kern w:val="0"/>
        </w:rPr>
        <w:t>method=</w:t>
      </w:r>
      <w:r>
        <w:rPr>
          <w:rFonts w:ascii="Menlo" w:hAnsi="Menlo" w:cs="Menlo"/>
          <w:color w:val="95B84F"/>
          <w:kern w:val="0"/>
        </w:rPr>
        <w:t xml:space="preserve">"post" </w:t>
      </w:r>
      <w:r>
        <w:rPr>
          <w:rFonts w:ascii="Menlo" w:hAnsi="Menlo" w:cs="Menlo"/>
          <w:color w:val="ACACAC"/>
          <w:kern w:val="0"/>
        </w:rPr>
        <w:t>enctype=</w:t>
      </w:r>
      <w:r>
        <w:rPr>
          <w:rFonts w:ascii="Menlo" w:hAnsi="Menlo" w:cs="Menlo"/>
          <w:color w:val="95B84F"/>
          <w:kern w:val="0"/>
        </w:rPr>
        <w:t>"multipart/form-data"</w:t>
      </w:r>
      <w:r>
        <w:rPr>
          <w:rFonts w:ascii="Menlo" w:hAnsi="Menlo" w:cs="Menlo"/>
          <w:color w:val="E1B358"/>
          <w:kern w:val="0"/>
        </w:rPr>
        <w:t>&gt;</w:t>
      </w:r>
    </w:p>
    <w:p w14:paraId="3A87F21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&lt;table&gt;</w:t>
      </w:r>
    </w:p>
    <w:p w14:paraId="0C5FBA4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&lt;tr&gt;</w:t>
      </w:r>
    </w:p>
    <w:p w14:paraId="4F7AA9D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</w:t>
      </w:r>
      <w:r>
        <w:rPr>
          <w:rFonts w:ascii="Menlo" w:hAnsi="Menlo" w:cs="Menlo"/>
          <w:color w:val="99A8BA"/>
          <w:kern w:val="0"/>
        </w:rPr>
        <w:t xml:space="preserve">Comment: </w:t>
      </w:r>
      <w:r>
        <w:rPr>
          <w:rFonts w:ascii="Menlo" w:hAnsi="Menlo" w:cs="Menlo"/>
          <w:color w:val="E1B358"/>
          <w:kern w:val="0"/>
        </w:rPr>
        <w:t>&lt;/td&gt;</w:t>
      </w:r>
    </w:p>
    <w:p w14:paraId="2FD2415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&lt;td&gt;&lt;input </w:t>
      </w:r>
      <w:r>
        <w:rPr>
          <w:rFonts w:ascii="Menlo" w:hAnsi="Menlo" w:cs="Menlo"/>
          <w:color w:val="ACACAC"/>
          <w:kern w:val="0"/>
        </w:rPr>
        <w:t>type=</w:t>
      </w:r>
      <w:r>
        <w:rPr>
          <w:rFonts w:ascii="Menlo" w:hAnsi="Menlo" w:cs="Menlo"/>
          <w:color w:val="95B84F"/>
          <w:kern w:val="0"/>
        </w:rPr>
        <w:t xml:space="preserve">"text" </w:t>
      </w:r>
      <w:r>
        <w:rPr>
          <w:rFonts w:ascii="Menlo" w:hAnsi="Menlo" w:cs="Menlo"/>
          <w:color w:val="ACACAC"/>
          <w:kern w:val="0"/>
        </w:rPr>
        <w:t>name=</w:t>
      </w:r>
      <w:r>
        <w:rPr>
          <w:rFonts w:ascii="Menlo" w:hAnsi="Menlo" w:cs="Menlo"/>
          <w:color w:val="95B84F"/>
          <w:kern w:val="0"/>
        </w:rPr>
        <w:t xml:space="preserve">"comment" </w:t>
      </w:r>
      <w:r>
        <w:rPr>
          <w:rFonts w:ascii="Menlo" w:hAnsi="Menlo" w:cs="Menlo"/>
          <w:color w:val="E1B358"/>
          <w:kern w:val="0"/>
        </w:rPr>
        <w:t>/&gt;&lt;/td&gt;</w:t>
      </w:r>
    </w:p>
    <w:p w14:paraId="3022B00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&lt;/tr&gt;</w:t>
      </w:r>
    </w:p>
    <w:p w14:paraId="3DC8DB0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&lt;tr&gt;</w:t>
      </w:r>
    </w:p>
    <w:p w14:paraId="5D889D5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</w:t>
      </w:r>
      <w:r>
        <w:rPr>
          <w:rFonts w:ascii="Menlo" w:hAnsi="Menlo" w:cs="Menlo"/>
          <w:color w:val="99A8BA"/>
          <w:kern w:val="0"/>
        </w:rPr>
        <w:t xml:space="preserve">File: </w:t>
      </w:r>
      <w:r>
        <w:rPr>
          <w:rFonts w:ascii="Menlo" w:hAnsi="Menlo" w:cs="Menlo"/>
          <w:color w:val="E1B358"/>
          <w:kern w:val="0"/>
        </w:rPr>
        <w:t>&lt;/td&gt;</w:t>
      </w:r>
    </w:p>
    <w:p w14:paraId="5D09436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&lt;td&gt;&lt;input </w:t>
      </w:r>
      <w:r>
        <w:rPr>
          <w:rFonts w:ascii="Menlo" w:hAnsi="Menlo" w:cs="Menlo"/>
          <w:color w:val="ACACAC"/>
          <w:kern w:val="0"/>
        </w:rPr>
        <w:t>type=</w:t>
      </w:r>
      <w:r>
        <w:rPr>
          <w:rFonts w:ascii="Menlo" w:hAnsi="Menlo" w:cs="Menlo"/>
          <w:color w:val="95B84F"/>
          <w:kern w:val="0"/>
        </w:rPr>
        <w:t xml:space="preserve">"file" </w:t>
      </w:r>
      <w:r>
        <w:rPr>
          <w:rFonts w:ascii="Menlo" w:hAnsi="Menlo" w:cs="Menlo"/>
          <w:color w:val="ACACAC"/>
          <w:kern w:val="0"/>
        </w:rPr>
        <w:t>name=</w:t>
      </w:r>
      <w:r>
        <w:rPr>
          <w:rFonts w:ascii="Menlo" w:hAnsi="Menlo" w:cs="Menlo"/>
          <w:color w:val="95B84F"/>
          <w:kern w:val="0"/>
        </w:rPr>
        <w:t xml:space="preserve">"image" </w:t>
      </w:r>
      <w:r>
        <w:rPr>
          <w:rFonts w:ascii="Menlo" w:hAnsi="Menlo" w:cs="Menlo"/>
          <w:color w:val="E1B358"/>
          <w:kern w:val="0"/>
        </w:rPr>
        <w:t>/&gt;&lt;/td&gt;</w:t>
      </w:r>
    </w:p>
    <w:p w14:paraId="476CEC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&lt;/tr&gt;</w:t>
      </w:r>
    </w:p>
    <w:p w14:paraId="38CA977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&lt;/table&gt;</w:t>
      </w:r>
    </w:p>
    <w:p w14:paraId="4F20A53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&lt;input </w:t>
      </w:r>
      <w:r>
        <w:rPr>
          <w:rFonts w:ascii="Menlo" w:hAnsi="Menlo" w:cs="Menlo"/>
          <w:color w:val="ACACAC"/>
          <w:kern w:val="0"/>
        </w:rPr>
        <w:t>type=</w:t>
      </w:r>
      <w:r>
        <w:rPr>
          <w:rFonts w:ascii="Menlo" w:hAnsi="Menlo" w:cs="Menlo"/>
          <w:color w:val="95B84F"/>
          <w:kern w:val="0"/>
        </w:rPr>
        <w:t xml:space="preserve">"submit" </w:t>
      </w:r>
      <w:r>
        <w:rPr>
          <w:rFonts w:ascii="Menlo" w:hAnsi="Menlo" w:cs="Menlo"/>
          <w:color w:val="E1B358"/>
          <w:kern w:val="0"/>
        </w:rPr>
        <w:t>/&gt;</w:t>
      </w:r>
    </w:p>
    <w:p w14:paraId="326FF12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&lt;/form&gt;</w:t>
      </w:r>
    </w:p>
    <w:p w14:paraId="0B8400E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&lt;/body&gt;</w:t>
      </w:r>
    </w:p>
    <w:p w14:paraId="622432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E1B358"/>
          <w:kern w:val="0"/>
        </w:rPr>
        <w:t>&lt;/html&gt;</w:t>
      </w:r>
    </w:p>
    <w:p w14:paraId="21B9FC7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7717D36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fs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'fs'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815CC4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74B23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multipart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'connect-multiparty'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8A93F0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5FE4857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5CE081A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()</w:t>
      </w:r>
      <w:r>
        <w:rPr>
          <w:rFonts w:ascii="Menlo" w:hAnsi="Menlo" w:cs="Menlo"/>
          <w:color w:val="BF6426"/>
          <w:kern w:val="0"/>
        </w:rPr>
        <w:t>;</w:t>
      </w:r>
    </w:p>
    <w:p w14:paraId="2BDB3E6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4F5177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1991C5E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 xml:space="preserve">(multipart({ </w:t>
      </w:r>
      <w:r>
        <w:rPr>
          <w:rFonts w:ascii="Menlo" w:hAnsi="Menlo" w:cs="Menlo"/>
          <w:color w:val="85609A"/>
          <w:kern w:val="0"/>
        </w:rPr>
        <w:t>uploadDir</w:t>
      </w:r>
      <w:r>
        <w:rPr>
          <w:rFonts w:ascii="Menlo" w:hAnsi="Menlo" w:cs="Menlo"/>
          <w:color w:val="99A8BA"/>
          <w:kern w:val="0"/>
        </w:rPr>
        <w:t xml:space="preserve">: __dirname + </w:t>
      </w:r>
      <w:r>
        <w:rPr>
          <w:rFonts w:ascii="Menlo" w:hAnsi="Menlo" w:cs="Menlo"/>
          <w:color w:val="587647"/>
          <w:kern w:val="0"/>
        </w:rPr>
        <w:t xml:space="preserve">'/multipart' </w:t>
      </w:r>
      <w:r>
        <w:rPr>
          <w:rFonts w:ascii="Menlo" w:hAnsi="Menlo" w:cs="Menlo"/>
          <w:color w:val="99A8BA"/>
          <w:kern w:val="0"/>
        </w:rPr>
        <w:t>}))</w:t>
      </w:r>
      <w:r>
        <w:rPr>
          <w:rFonts w:ascii="Menlo" w:hAnsi="Menlo" w:cs="Menlo"/>
          <w:color w:val="BF6426"/>
          <w:kern w:val="0"/>
        </w:rPr>
        <w:t>;</w:t>
      </w:r>
    </w:p>
    <w:p w14:paraId="08615BE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A0F568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라우터를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5976656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2E1E339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fs.</w:t>
      </w:r>
      <w:r>
        <w:rPr>
          <w:rFonts w:ascii="Menlo" w:hAnsi="Menlo" w:cs="Menlo"/>
          <w:color w:val="FEBB5B"/>
          <w:kern w:val="0"/>
        </w:rPr>
        <w:t>readFile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'file_sample.html'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(error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data) {</w:t>
      </w:r>
    </w:p>
    <w:p w14:paraId="57AEAA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response.</w:t>
      </w:r>
      <w:r>
        <w:rPr>
          <w:rFonts w:ascii="Menlo" w:hAnsi="Menlo" w:cs="Menlo"/>
          <w:color w:val="FEBB5B"/>
          <w:kern w:val="0"/>
        </w:rPr>
        <w:t>send</w:t>
      </w:r>
      <w:r>
        <w:rPr>
          <w:rFonts w:ascii="Menlo" w:hAnsi="Menlo" w:cs="Menlo"/>
          <w:color w:val="99A8BA"/>
          <w:kern w:val="0"/>
        </w:rPr>
        <w:t>(data.</w:t>
      </w:r>
      <w:r>
        <w:rPr>
          <w:rFonts w:ascii="Menlo" w:hAnsi="Menlo" w:cs="Menlo"/>
          <w:color w:val="FEBB5B"/>
          <w:kern w:val="0"/>
        </w:rPr>
        <w:t>toString</w:t>
      </w:r>
      <w:r>
        <w:rPr>
          <w:rFonts w:ascii="Menlo" w:hAnsi="Menlo" w:cs="Menlo"/>
          <w:color w:val="99A8BA"/>
          <w:kern w:val="0"/>
        </w:rPr>
        <w:t>())</w:t>
      </w:r>
      <w:r>
        <w:rPr>
          <w:rFonts w:ascii="Menlo" w:hAnsi="Menlo" w:cs="Menlo"/>
          <w:color w:val="BF6426"/>
          <w:kern w:val="0"/>
        </w:rPr>
        <w:t>;</w:t>
      </w:r>
    </w:p>
    <w:p w14:paraId="62DB977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D4DDED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4F6B6DB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app.post(</w:t>
      </w:r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675D16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(request.body)</w:t>
      </w:r>
      <w:r>
        <w:rPr>
          <w:rFonts w:ascii="Menlo" w:hAnsi="Menlo" w:cs="Menlo"/>
          <w:color w:val="BF6426"/>
          <w:kern w:val="0"/>
        </w:rPr>
        <w:t>;</w:t>
      </w:r>
    </w:p>
    <w:p w14:paraId="79421EA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(request.</w:t>
      </w:r>
      <w:r>
        <w:rPr>
          <w:rFonts w:ascii="Menlo" w:hAnsi="Menlo" w:cs="Menlo"/>
          <w:color w:val="85609A"/>
          <w:kern w:val="0"/>
        </w:rPr>
        <w:t>files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89DEF3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redirect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5DEFCE9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53D5C2E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4AA2493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4EE0B40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1D66541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9B4EC5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2CDCAF3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93A752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express-session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42ADE88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웹서버에서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세션처리를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하게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해주는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4BF8C0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express-session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request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session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부여합니다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36C5085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37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https://github.com/expressjs/session</w:t>
        </w:r>
      </w:hyperlink>
    </w:p>
    <w:p w14:paraId="4D59E5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lastRenderedPageBreak/>
        <w:t>$npm install express-session</w:t>
      </w:r>
    </w:p>
    <w:p w14:paraId="0CD7306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3668E82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19F59B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session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'express-session'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940AB4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0F688E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5CEEA07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()</w:t>
      </w:r>
      <w:r>
        <w:rPr>
          <w:rFonts w:ascii="Menlo" w:hAnsi="Menlo" w:cs="Menlo"/>
          <w:color w:val="BF6426"/>
          <w:kern w:val="0"/>
        </w:rPr>
        <w:t>;</w:t>
      </w:r>
    </w:p>
    <w:p w14:paraId="498DF46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65E6F09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67A86F0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(session({</w:t>
      </w:r>
    </w:p>
    <w:p w14:paraId="43B9274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r>
        <w:rPr>
          <w:rFonts w:ascii="Menlo" w:hAnsi="Menlo" w:cs="Menlo"/>
          <w:color w:val="85609A"/>
          <w:kern w:val="0"/>
        </w:rPr>
        <w:t xml:space="preserve">name 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>'session_test'</w:t>
      </w:r>
      <w:r>
        <w:rPr>
          <w:rFonts w:ascii="Menlo" w:hAnsi="Menlo" w:cs="Menlo"/>
          <w:color w:val="BF6426"/>
          <w:kern w:val="0"/>
        </w:rPr>
        <w:t xml:space="preserve">,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쿠키의</w:t>
      </w:r>
      <w:r>
        <w:rPr>
          <w:rFonts w:ascii="Menlo" w:hAnsi="Menlo" w:cs="Menlo"/>
          <w:color w:val="6D6D6D"/>
          <w:kern w:val="0"/>
        </w:rPr>
        <w:t xml:space="preserve"> name </w:t>
      </w:r>
      <w:r>
        <w:rPr>
          <w:rFonts w:ascii="Menlo" w:hAnsi="Menlo" w:cs="Menlo"/>
          <w:color w:val="6D6D6D"/>
          <w:kern w:val="0"/>
        </w:rPr>
        <w:t>속성을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지정합니다</w:t>
      </w:r>
    </w:p>
    <w:p w14:paraId="3124BBA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85609A"/>
          <w:kern w:val="0"/>
        </w:rPr>
        <w:t>secret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>'secret key'</w:t>
      </w:r>
      <w:r>
        <w:rPr>
          <w:rFonts w:ascii="Menlo" w:hAnsi="Menlo" w:cs="Menlo"/>
          <w:color w:val="BF6426"/>
          <w:kern w:val="0"/>
        </w:rPr>
        <w:t xml:space="preserve">,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비밀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키를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지정합니다</w:t>
      </w:r>
    </w:p>
    <w:p w14:paraId="69403FA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85609A"/>
          <w:kern w:val="0"/>
        </w:rPr>
        <w:t>resave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b/>
          <w:bCs/>
          <w:color w:val="BF6426"/>
          <w:kern w:val="0"/>
        </w:rPr>
        <w:t>false</w:t>
      </w:r>
      <w:r>
        <w:rPr>
          <w:rFonts w:ascii="Menlo" w:hAnsi="Menlo" w:cs="Menlo"/>
          <w:color w:val="BF6426"/>
          <w:kern w:val="0"/>
        </w:rPr>
        <w:t xml:space="preserve">,           </w:t>
      </w:r>
      <w:r>
        <w:rPr>
          <w:rFonts w:ascii="Menlo" w:hAnsi="Menlo" w:cs="Menlo"/>
          <w:color w:val="6D6D6D"/>
          <w:kern w:val="0"/>
        </w:rPr>
        <w:t>//</w:t>
      </w:r>
      <w:r>
        <w:rPr>
          <w:rFonts w:ascii="Menlo" w:hAnsi="Menlo" w:cs="Menlo"/>
          <w:color w:val="6D6D6D"/>
          <w:kern w:val="0"/>
        </w:rPr>
        <w:t>세션이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변경되지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않았어도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세션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저장소에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반영할지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</w:p>
    <w:p w14:paraId="60D79E4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85609A"/>
          <w:kern w:val="0"/>
        </w:rPr>
        <w:t>saveUninitialized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b/>
          <w:bCs/>
          <w:color w:val="BF6426"/>
          <w:kern w:val="0"/>
        </w:rPr>
        <w:t>true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6D6D6D"/>
          <w:kern w:val="0"/>
        </w:rPr>
        <w:t>//</w:t>
      </w:r>
      <w:r>
        <w:rPr>
          <w:rFonts w:ascii="Menlo" w:hAnsi="Menlo" w:cs="Menlo"/>
          <w:color w:val="6D6D6D"/>
          <w:kern w:val="0"/>
        </w:rPr>
        <w:t>초기화되지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않는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세션을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세션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저장소에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저장할지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</w:t>
      </w:r>
    </w:p>
    <w:p w14:paraId="4AE0AA4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85609A"/>
          <w:kern w:val="0"/>
        </w:rPr>
        <w:t>cookie</w:t>
      </w:r>
      <w:r>
        <w:rPr>
          <w:rFonts w:ascii="Menlo" w:hAnsi="Menlo" w:cs="Menlo"/>
          <w:color w:val="99A8BA"/>
          <w:kern w:val="0"/>
        </w:rPr>
        <w:t xml:space="preserve">: {                </w:t>
      </w:r>
      <w:r>
        <w:rPr>
          <w:rFonts w:ascii="Menlo" w:hAnsi="Menlo" w:cs="Menlo"/>
          <w:color w:val="6D6D6D"/>
          <w:kern w:val="0"/>
        </w:rPr>
        <w:t>//</w:t>
      </w:r>
      <w:r>
        <w:rPr>
          <w:rFonts w:ascii="Menlo" w:hAnsi="Menlo" w:cs="Menlo"/>
          <w:color w:val="6D6D6D"/>
          <w:kern w:val="0"/>
        </w:rPr>
        <w:t>생성할</w:t>
      </w:r>
      <w:r>
        <w:rPr>
          <w:rFonts w:ascii="Menlo" w:hAnsi="Menlo" w:cs="Menlo"/>
          <w:color w:val="6D6D6D"/>
          <w:kern w:val="0"/>
        </w:rPr>
        <w:t xml:space="preserve"> cookie</w:t>
      </w:r>
      <w:r>
        <w:rPr>
          <w:rFonts w:ascii="Menlo" w:hAnsi="Menlo" w:cs="Menlo"/>
          <w:color w:val="6D6D6D"/>
          <w:kern w:val="0"/>
        </w:rPr>
        <w:t>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관련된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정보를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지정합니다</w:t>
      </w:r>
      <w:r>
        <w:rPr>
          <w:rFonts w:ascii="Menlo" w:hAnsi="Menlo" w:cs="Menlo"/>
          <w:color w:val="6D6D6D"/>
          <w:kern w:val="0"/>
        </w:rPr>
        <w:t>.</w:t>
      </w:r>
    </w:p>
    <w:p w14:paraId="27F0D8A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5684AD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r>
        <w:rPr>
          <w:rFonts w:ascii="Menlo" w:hAnsi="Menlo" w:cs="Menlo"/>
          <w:color w:val="85609A"/>
          <w:kern w:val="0"/>
        </w:rPr>
        <w:t>maxAge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684AD"/>
          <w:kern w:val="0"/>
        </w:rPr>
        <w:t xml:space="preserve">60 </w:t>
      </w:r>
      <w:r>
        <w:rPr>
          <w:rFonts w:ascii="Menlo" w:hAnsi="Menlo" w:cs="Menlo"/>
          <w:color w:val="99A8BA"/>
          <w:kern w:val="0"/>
        </w:rPr>
        <w:t xml:space="preserve">* </w:t>
      </w:r>
      <w:r>
        <w:rPr>
          <w:rFonts w:ascii="Menlo" w:hAnsi="Menlo" w:cs="Menlo"/>
          <w:color w:val="5684AD"/>
          <w:kern w:val="0"/>
        </w:rPr>
        <w:t>1000</w:t>
      </w:r>
    </w:p>
    <w:p w14:paraId="5DB56D3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5684AD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}</w:t>
      </w:r>
    </w:p>
    <w:p w14:paraId="142BC74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}))</w:t>
      </w:r>
      <w:r>
        <w:rPr>
          <w:rFonts w:ascii="Menlo" w:hAnsi="Menlo" w:cs="Menlo"/>
          <w:color w:val="BF6426"/>
          <w:kern w:val="0"/>
        </w:rPr>
        <w:t>;</w:t>
      </w:r>
    </w:p>
    <w:p w14:paraId="6E89932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EDF82F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4FAFBC9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세션을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저장합니다</w:t>
      </w:r>
      <w:r>
        <w:rPr>
          <w:rFonts w:ascii="Menlo" w:hAnsi="Menlo" w:cs="Menlo"/>
          <w:color w:val="6D6D6D"/>
          <w:kern w:val="0"/>
        </w:rPr>
        <w:t>.</w:t>
      </w:r>
    </w:p>
    <w:p w14:paraId="23E36AB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request.</w:t>
      </w:r>
      <w:r>
        <w:rPr>
          <w:rFonts w:ascii="Menlo" w:hAnsi="Menlo" w:cs="Menlo"/>
          <w:color w:val="85609A"/>
          <w:kern w:val="0"/>
        </w:rPr>
        <w:t>session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 xml:space="preserve">now </w:t>
      </w:r>
      <w:r>
        <w:rPr>
          <w:rFonts w:ascii="Menlo" w:hAnsi="Menlo" w:cs="Menlo"/>
          <w:color w:val="99A8BA"/>
          <w:kern w:val="0"/>
        </w:rPr>
        <w:t>= (</w:t>
      </w:r>
      <w:r>
        <w:rPr>
          <w:rFonts w:ascii="Menlo" w:hAnsi="Menlo" w:cs="Menlo"/>
          <w:b/>
          <w:bCs/>
          <w:color w:val="BF6426"/>
          <w:kern w:val="0"/>
        </w:rPr>
        <w:t xml:space="preserve">new </w:t>
      </w:r>
      <w:r>
        <w:rPr>
          <w:rFonts w:ascii="Menlo" w:hAnsi="Menlo" w:cs="Menlo"/>
          <w:color w:val="99A8BA"/>
          <w:kern w:val="0"/>
        </w:rPr>
        <w:t>Date()).</w:t>
      </w:r>
      <w:r>
        <w:rPr>
          <w:rFonts w:ascii="Menlo" w:hAnsi="Menlo" w:cs="Menlo"/>
          <w:color w:val="FEBB5B"/>
          <w:kern w:val="0"/>
        </w:rPr>
        <w:t>toUTCString</w:t>
      </w:r>
      <w:r>
        <w:rPr>
          <w:rFonts w:ascii="Menlo" w:hAnsi="Menlo" w:cs="Menlo"/>
          <w:color w:val="99A8BA"/>
          <w:kern w:val="0"/>
        </w:rPr>
        <w:t>()</w:t>
      </w:r>
      <w:r>
        <w:rPr>
          <w:rFonts w:ascii="Menlo" w:hAnsi="Menlo" w:cs="Menlo"/>
          <w:color w:val="BF6426"/>
          <w:kern w:val="0"/>
        </w:rPr>
        <w:t>;</w:t>
      </w:r>
    </w:p>
    <w:p w14:paraId="6681B13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응답합니다</w:t>
      </w:r>
      <w:r>
        <w:rPr>
          <w:rFonts w:ascii="Menlo" w:hAnsi="Menlo" w:cs="Menlo"/>
          <w:color w:val="6D6D6D"/>
          <w:kern w:val="0"/>
        </w:rPr>
        <w:t>.</w:t>
      </w:r>
    </w:p>
    <w:p w14:paraId="18796B4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send</w:t>
      </w:r>
      <w:r>
        <w:rPr>
          <w:rFonts w:ascii="Menlo" w:hAnsi="Menlo" w:cs="Menlo"/>
          <w:color w:val="99A8BA"/>
          <w:kern w:val="0"/>
        </w:rPr>
        <w:t>(request.</w:t>
      </w:r>
      <w:r>
        <w:rPr>
          <w:rFonts w:ascii="Menlo" w:hAnsi="Menlo" w:cs="Menlo"/>
          <w:color w:val="85609A"/>
          <w:kern w:val="0"/>
        </w:rPr>
        <w:t>session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515F8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6FBB6C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19EB9F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715221B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76E508D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4B909DA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05FC29F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2. express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프레임워크</w:t>
      </w:r>
    </w:p>
    <w:p w14:paraId="35E3BC7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모듈기반으로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웹서비스를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개발하기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위한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여러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>  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CC19D68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38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</w:t>
        </w:r>
      </w:hyperlink>
    </w:p>
    <w:p w14:paraId="2AC094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391BECA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express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프레임워크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설치</w:t>
      </w:r>
    </w:p>
    <w:p w14:paraId="7F53957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설치하려면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관리자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권한이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필요합니다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49AEB2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$sudo npm install -g express-generator@4</w:t>
      </w:r>
    </w:p>
    <w:p w14:paraId="063BEBB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[ sudo ] password for USER: </w:t>
      </w:r>
      <w:r>
        <w:rPr>
          <w:rFonts w:ascii="Menlo" w:hAnsi="Menlo" w:cs="Menlo"/>
          <w:color w:val="262626"/>
          <w:kern w:val="0"/>
          <w:sz w:val="26"/>
          <w:szCs w:val="26"/>
        </w:rPr>
        <w:t>비밀번호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입력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</w:p>
    <w:p w14:paraId="43CDCB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lastRenderedPageBreak/>
        <w:t>$express sampleExpress</w:t>
      </w:r>
    </w:p>
    <w:p w14:paraId="491063E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 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6C990A5E" wp14:editId="462FA385">
            <wp:extent cx="6273165" cy="6421755"/>
            <wp:effectExtent l="0" t="0" r="635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64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1BA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4E93099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요청한대로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명령을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입력하면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자동으로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관련된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설치가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9E3047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$cd sampleExpress &amp;&amp; npm install</w:t>
      </w:r>
    </w:p>
    <w:p w14:paraId="152E848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설치가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완료된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안내한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명령을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웹서비스가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49ECC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$DEBUG=sampleexpress:* npm start</w:t>
      </w:r>
    </w:p>
    <w:p w14:paraId="4B28FF3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ED477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프로젝트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생성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및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설정</w:t>
      </w:r>
    </w:p>
    <w:p w14:paraId="380455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lastRenderedPageBreak/>
        <w:t xml:space="preserve">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명령어를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통해서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설정을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지정할수있습니다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 (</w:t>
      </w:r>
      <w:r>
        <w:rPr>
          <w:rFonts w:ascii="Verdana" w:hAnsi="Verdana" w:cs="Verdana"/>
          <w:color w:val="434343"/>
          <w:kern w:val="0"/>
          <w:sz w:val="28"/>
          <w:szCs w:val="28"/>
        </w:rPr>
        <w:t>옵션을주지않을경우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뷰템플릿엔진을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jade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)</w:t>
      </w:r>
    </w:p>
    <w:p w14:paraId="195C760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관련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명령어는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도움말을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확인해봅니다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B28111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$express</w:t>
      </w:r>
    </w:p>
    <w:p w14:paraId="1B240AC1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-h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--help  :  </w:t>
      </w:r>
      <w:r>
        <w:rPr>
          <w:rFonts w:ascii="Verdana" w:hAnsi="Verdana" w:cs="Verdana"/>
          <w:color w:val="434343"/>
          <w:kern w:val="0"/>
          <w:sz w:val="28"/>
          <w:szCs w:val="28"/>
        </w:rPr>
        <w:t>도움말을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출력합니다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0BD4376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-v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--vesrion :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버전을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출력합니다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7D1EC4C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-e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--ejs : ejs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템플릿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B62DEB4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--hbs : handlebars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템플릿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B06509F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-h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--hogan : hogan.js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템플릿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C4FA432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-c &lt;engine&gt;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도는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--css &lt;engine&gt; : </w:t>
      </w:r>
      <w:r>
        <w:rPr>
          <w:rFonts w:ascii="Verdana" w:hAnsi="Verdana" w:cs="Verdana"/>
          <w:color w:val="434343"/>
          <w:kern w:val="0"/>
          <w:sz w:val="28"/>
          <w:szCs w:val="28"/>
        </w:rPr>
        <w:t>스타일시트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65B1A76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--git : .gitignore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함께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012E3EE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-f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--force :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존재해도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새로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작성합니다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FBEEAB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$express -e --git sampleExpress</w:t>
      </w:r>
    </w:p>
    <w:p w14:paraId="4A40473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EF94B7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기본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프로젝트</w:t>
      </w:r>
    </w:p>
    <w:p w14:paraId="5CD20F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기본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어떻게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동작하는지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살펴봅니다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1A1870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 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2CA10A65" wp14:editId="39189FCE">
            <wp:extent cx="5060950" cy="14033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64F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BBF40A2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bin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프로그램의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관련된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들어있는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내부에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www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실행해서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31F5137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public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static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웹서버에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올라가는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자바스크립트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  <w:r>
        <w:rPr>
          <w:rFonts w:ascii="Verdana" w:hAnsi="Verdana" w:cs="Verdana"/>
          <w:color w:val="434343"/>
          <w:kern w:val="0"/>
          <w:sz w:val="28"/>
          <w:szCs w:val="28"/>
        </w:rPr>
        <w:t>, css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그림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파일등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리소스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37BA2AE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routes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페이지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라우트와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관련된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routes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index.js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routes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91CBA62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views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ejs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jade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같은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템플릿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저장하는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공간입니다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E274540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lastRenderedPageBreak/>
        <w:t>마지막으로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app.js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중심이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파일이며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package.json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현재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관련된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정보와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설치하는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필요한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내용을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담고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39887A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D98347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app.js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메인어플리케이션이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32147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app.js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구성을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살펴봅니다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ECDED0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>//</w:t>
      </w:r>
      <w:r>
        <w:rPr>
          <w:rFonts w:ascii="Menlo" w:hAnsi="Menlo" w:cs="Menlo"/>
          <w:color w:val="6D6D6D"/>
          <w:kern w:val="0"/>
        </w:rPr>
        <w:t>외부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6D0C05C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1469F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path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'path'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D5FD7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favicon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'serve-favicon'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0E9385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logger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'morgan'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E242F8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cookieParser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'cookie-parser'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4D4000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bodyParser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'body-parser'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B6BCE4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61D4714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사용자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정의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2E0A663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index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'./routes/index'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000396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users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'./routes/users'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3A5F93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1563E3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349DCDA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()</w:t>
      </w:r>
      <w:r>
        <w:rPr>
          <w:rFonts w:ascii="Menlo" w:hAnsi="Menlo" w:cs="Menlo"/>
          <w:color w:val="BF6426"/>
          <w:kern w:val="0"/>
        </w:rPr>
        <w:t>;</w:t>
      </w:r>
    </w:p>
    <w:p w14:paraId="24E640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3043670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24D3421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'views'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path.</w:t>
      </w:r>
      <w:r>
        <w:rPr>
          <w:rFonts w:ascii="Menlo" w:hAnsi="Menlo" w:cs="Menlo"/>
          <w:color w:val="FEBB5B"/>
          <w:kern w:val="0"/>
        </w:rPr>
        <w:t>join</w:t>
      </w:r>
      <w:r>
        <w:rPr>
          <w:rFonts w:ascii="Menlo" w:hAnsi="Menlo" w:cs="Menlo"/>
          <w:color w:val="99A8BA"/>
          <w:kern w:val="0"/>
        </w:rPr>
        <w:t>(__dirname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'views'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579A629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'view engine'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'jade'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58C406B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342F4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6AA2E29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FEBB5B"/>
          <w:kern w:val="0"/>
        </w:rPr>
        <w:t>logger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'dev'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05DAE8A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85609A"/>
          <w:kern w:val="0"/>
        </w:rPr>
        <w:t>bodyParser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json</w:t>
      </w:r>
      <w:r>
        <w:rPr>
          <w:rFonts w:ascii="Menlo" w:hAnsi="Menlo" w:cs="Menlo"/>
          <w:color w:val="99A8BA"/>
          <w:kern w:val="0"/>
        </w:rPr>
        <w:t>())</w:t>
      </w:r>
      <w:r>
        <w:rPr>
          <w:rFonts w:ascii="Menlo" w:hAnsi="Menlo" w:cs="Menlo"/>
          <w:color w:val="BF6426"/>
          <w:kern w:val="0"/>
        </w:rPr>
        <w:t>;</w:t>
      </w:r>
    </w:p>
    <w:p w14:paraId="3A1C6B4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85609A"/>
          <w:kern w:val="0"/>
        </w:rPr>
        <w:t>bodyParser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urlencoded</w:t>
      </w:r>
      <w:r>
        <w:rPr>
          <w:rFonts w:ascii="Menlo" w:hAnsi="Menlo" w:cs="Menlo"/>
          <w:color w:val="99A8BA"/>
          <w:kern w:val="0"/>
        </w:rPr>
        <w:t xml:space="preserve">({ </w:t>
      </w:r>
      <w:r>
        <w:rPr>
          <w:rFonts w:ascii="Menlo" w:hAnsi="Menlo" w:cs="Menlo"/>
          <w:color w:val="85609A"/>
          <w:kern w:val="0"/>
        </w:rPr>
        <w:t>extended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b/>
          <w:bCs/>
          <w:color w:val="BF6426"/>
          <w:kern w:val="0"/>
        </w:rPr>
        <w:t xml:space="preserve">false </w:t>
      </w:r>
      <w:r>
        <w:rPr>
          <w:rFonts w:ascii="Menlo" w:hAnsi="Menlo" w:cs="Menlo"/>
          <w:color w:val="99A8BA"/>
          <w:kern w:val="0"/>
        </w:rPr>
        <w:t>}))</w:t>
      </w:r>
      <w:r>
        <w:rPr>
          <w:rFonts w:ascii="Menlo" w:hAnsi="Menlo" w:cs="Menlo"/>
          <w:color w:val="BF6426"/>
          <w:kern w:val="0"/>
        </w:rPr>
        <w:t>;</w:t>
      </w:r>
    </w:p>
    <w:p w14:paraId="6F4C01A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FEBB5B"/>
          <w:kern w:val="0"/>
        </w:rPr>
        <w:t>cookieParser</w:t>
      </w:r>
      <w:r>
        <w:rPr>
          <w:rFonts w:ascii="Menlo" w:hAnsi="Menlo" w:cs="Menlo"/>
          <w:color w:val="99A8BA"/>
          <w:kern w:val="0"/>
        </w:rPr>
        <w:t>())</w:t>
      </w:r>
      <w:r>
        <w:rPr>
          <w:rFonts w:ascii="Menlo" w:hAnsi="Menlo" w:cs="Menlo"/>
          <w:color w:val="BF6426"/>
          <w:kern w:val="0"/>
        </w:rPr>
        <w:t>;</w:t>
      </w:r>
    </w:p>
    <w:p w14:paraId="51E8E18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static</w:t>
      </w:r>
      <w:r>
        <w:rPr>
          <w:rFonts w:ascii="Menlo" w:hAnsi="Menlo" w:cs="Menlo"/>
          <w:color w:val="99A8BA"/>
          <w:kern w:val="0"/>
        </w:rPr>
        <w:t>(path.</w:t>
      </w:r>
      <w:r>
        <w:rPr>
          <w:rFonts w:ascii="Menlo" w:hAnsi="Menlo" w:cs="Menlo"/>
          <w:color w:val="FEBB5B"/>
          <w:kern w:val="0"/>
        </w:rPr>
        <w:t>join</w:t>
      </w:r>
      <w:r>
        <w:rPr>
          <w:rFonts w:ascii="Menlo" w:hAnsi="Menlo" w:cs="Menlo"/>
          <w:color w:val="99A8BA"/>
          <w:kern w:val="0"/>
        </w:rPr>
        <w:t>(__dirname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'public'</w:t>
      </w:r>
      <w:r>
        <w:rPr>
          <w:rFonts w:ascii="Menlo" w:hAnsi="Menlo" w:cs="Menlo"/>
          <w:color w:val="99A8BA"/>
          <w:kern w:val="0"/>
        </w:rPr>
        <w:t>)))</w:t>
      </w:r>
      <w:r>
        <w:rPr>
          <w:rFonts w:ascii="Menlo" w:hAnsi="Menlo" w:cs="Menlo"/>
          <w:color w:val="BF6426"/>
          <w:kern w:val="0"/>
        </w:rPr>
        <w:t>;</w:t>
      </w:r>
    </w:p>
    <w:p w14:paraId="6E20BA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8AB449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index)</w:t>
      </w:r>
      <w:r>
        <w:rPr>
          <w:rFonts w:ascii="Menlo" w:hAnsi="Menlo" w:cs="Menlo"/>
          <w:color w:val="BF6426"/>
          <w:kern w:val="0"/>
        </w:rPr>
        <w:t>;</w:t>
      </w:r>
    </w:p>
    <w:p w14:paraId="5D73CB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'/users'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users)</w:t>
      </w:r>
      <w:r>
        <w:rPr>
          <w:rFonts w:ascii="Menlo" w:hAnsi="Menlo" w:cs="Menlo"/>
          <w:color w:val="BF6426"/>
          <w:kern w:val="0"/>
        </w:rPr>
        <w:t>;</w:t>
      </w:r>
    </w:p>
    <w:p w14:paraId="3E45266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DDE2C3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404 </w:t>
      </w:r>
      <w:r>
        <w:rPr>
          <w:rFonts w:ascii="Menlo" w:hAnsi="Menlo" w:cs="Menlo"/>
          <w:color w:val="6D6D6D"/>
          <w:kern w:val="0"/>
        </w:rPr>
        <w:t>에러가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발생했을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때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메시지를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출력합니다</w:t>
      </w:r>
    </w:p>
    <w:p w14:paraId="4F52C65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b/>
          <w:bCs/>
          <w:color w:val="BF6426"/>
          <w:kern w:val="0"/>
        </w:rPr>
        <w:t>function</w:t>
      </w:r>
      <w:r>
        <w:rPr>
          <w:rFonts w:ascii="Menlo" w:hAnsi="Menlo" w:cs="Menlo"/>
          <w:color w:val="99A8BA"/>
          <w:kern w:val="0"/>
        </w:rPr>
        <w:t>(req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next) {</w:t>
      </w:r>
    </w:p>
    <w:p w14:paraId="358FF6C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err = </w:t>
      </w:r>
      <w:r>
        <w:rPr>
          <w:rFonts w:ascii="Menlo" w:hAnsi="Menlo" w:cs="Menlo"/>
          <w:b/>
          <w:bCs/>
          <w:color w:val="BF6426"/>
          <w:kern w:val="0"/>
        </w:rPr>
        <w:t xml:space="preserve">new </w:t>
      </w:r>
      <w:r>
        <w:rPr>
          <w:rFonts w:ascii="Menlo" w:hAnsi="Menlo" w:cs="Menlo"/>
          <w:color w:val="99A8BA"/>
          <w:kern w:val="0"/>
        </w:rPr>
        <w:t>Error(</w:t>
      </w:r>
      <w:r>
        <w:rPr>
          <w:rFonts w:ascii="Menlo" w:hAnsi="Menlo" w:cs="Menlo"/>
          <w:color w:val="587647"/>
          <w:kern w:val="0"/>
        </w:rPr>
        <w:t>'Not Found'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EFA53A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err.</w:t>
      </w:r>
      <w:r>
        <w:rPr>
          <w:rFonts w:ascii="Menlo" w:hAnsi="Menlo" w:cs="Menlo"/>
          <w:color w:val="85609A"/>
          <w:kern w:val="0"/>
        </w:rPr>
        <w:t xml:space="preserve">status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5684AD"/>
          <w:kern w:val="0"/>
        </w:rPr>
        <w:t>404</w:t>
      </w:r>
      <w:r>
        <w:rPr>
          <w:rFonts w:ascii="Menlo" w:hAnsi="Menlo" w:cs="Menlo"/>
          <w:color w:val="BF6426"/>
          <w:kern w:val="0"/>
        </w:rPr>
        <w:t>;</w:t>
      </w:r>
    </w:p>
    <w:p w14:paraId="146926E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next(err)</w:t>
      </w:r>
      <w:r>
        <w:rPr>
          <w:rFonts w:ascii="Menlo" w:hAnsi="Menlo" w:cs="Menlo"/>
          <w:color w:val="BF6426"/>
          <w:kern w:val="0"/>
        </w:rPr>
        <w:t>;</w:t>
      </w:r>
    </w:p>
    <w:p w14:paraId="210767E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429006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40124D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에러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핸들러</w:t>
      </w:r>
    </w:p>
    <w:p w14:paraId="5AEF398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b/>
          <w:bCs/>
          <w:color w:val="BF6426"/>
          <w:kern w:val="0"/>
        </w:rPr>
        <w:t>function</w:t>
      </w:r>
      <w:r>
        <w:rPr>
          <w:rFonts w:ascii="Menlo" w:hAnsi="Menlo" w:cs="Menlo"/>
          <w:color w:val="99A8BA"/>
          <w:kern w:val="0"/>
        </w:rPr>
        <w:t>(err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req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next) {</w:t>
      </w:r>
    </w:p>
    <w:p w14:paraId="267DC4D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development </w:t>
      </w:r>
      <w:r>
        <w:rPr>
          <w:rFonts w:ascii="Menlo" w:hAnsi="Menlo" w:cs="Menlo"/>
          <w:color w:val="6D6D6D"/>
          <w:kern w:val="0"/>
        </w:rPr>
        <w:t>환경에서의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오류를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처리합니다</w:t>
      </w:r>
      <w:r>
        <w:rPr>
          <w:rFonts w:ascii="Menlo" w:hAnsi="Menlo" w:cs="Menlo"/>
          <w:color w:val="6D6D6D"/>
          <w:kern w:val="0"/>
        </w:rPr>
        <w:t>.</w:t>
      </w:r>
    </w:p>
    <w:p w14:paraId="41F4F75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res.</w:t>
      </w:r>
      <w:r>
        <w:rPr>
          <w:rFonts w:ascii="Menlo" w:hAnsi="Menlo" w:cs="Menlo"/>
          <w:color w:val="85609A"/>
          <w:kern w:val="0"/>
        </w:rPr>
        <w:t>locals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 xml:space="preserve">message </w:t>
      </w:r>
      <w:r>
        <w:rPr>
          <w:rFonts w:ascii="Menlo" w:hAnsi="Menlo" w:cs="Menlo"/>
          <w:color w:val="99A8BA"/>
          <w:kern w:val="0"/>
        </w:rPr>
        <w:t>= err.</w:t>
      </w:r>
      <w:r>
        <w:rPr>
          <w:rFonts w:ascii="Menlo" w:hAnsi="Menlo" w:cs="Menlo"/>
          <w:color w:val="85609A"/>
          <w:kern w:val="0"/>
        </w:rPr>
        <w:t>message</w:t>
      </w:r>
      <w:r>
        <w:rPr>
          <w:rFonts w:ascii="Menlo" w:hAnsi="Menlo" w:cs="Menlo"/>
          <w:color w:val="BF6426"/>
          <w:kern w:val="0"/>
        </w:rPr>
        <w:t>;</w:t>
      </w:r>
    </w:p>
    <w:p w14:paraId="6DC1CE3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res.</w:t>
      </w:r>
      <w:r>
        <w:rPr>
          <w:rFonts w:ascii="Menlo" w:hAnsi="Menlo" w:cs="Menlo"/>
          <w:color w:val="85609A"/>
          <w:kern w:val="0"/>
        </w:rPr>
        <w:t>locals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 xml:space="preserve">error </w:t>
      </w:r>
      <w:r>
        <w:rPr>
          <w:rFonts w:ascii="Menlo" w:hAnsi="Menlo" w:cs="Menlo"/>
          <w:color w:val="99A8BA"/>
          <w:kern w:val="0"/>
        </w:rPr>
        <w:t>= req.</w:t>
      </w:r>
      <w:r>
        <w:rPr>
          <w:rFonts w:ascii="Menlo" w:hAnsi="Menlo" w:cs="Menlo"/>
          <w:color w:val="FEBB5B"/>
          <w:kern w:val="0"/>
        </w:rPr>
        <w:t>app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FEBB5B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'env'</w:t>
      </w:r>
      <w:r>
        <w:rPr>
          <w:rFonts w:ascii="Menlo" w:hAnsi="Menlo" w:cs="Menlo"/>
          <w:color w:val="99A8BA"/>
          <w:kern w:val="0"/>
        </w:rPr>
        <w:t xml:space="preserve">) === </w:t>
      </w:r>
      <w:r>
        <w:rPr>
          <w:rFonts w:ascii="Menlo" w:hAnsi="Menlo" w:cs="Menlo"/>
          <w:color w:val="587647"/>
          <w:kern w:val="0"/>
        </w:rPr>
        <w:t xml:space="preserve">'development' </w:t>
      </w:r>
      <w:r>
        <w:rPr>
          <w:rFonts w:ascii="Menlo" w:hAnsi="Menlo" w:cs="Menlo"/>
          <w:color w:val="99A8BA"/>
          <w:kern w:val="0"/>
        </w:rPr>
        <w:t>? err : {}</w:t>
      </w:r>
      <w:r>
        <w:rPr>
          <w:rFonts w:ascii="Menlo" w:hAnsi="Menlo" w:cs="Menlo"/>
          <w:color w:val="BF6426"/>
          <w:kern w:val="0"/>
        </w:rPr>
        <w:t>;</w:t>
      </w:r>
    </w:p>
    <w:p w14:paraId="3F123A9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395E04A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랜더링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오류페이지</w:t>
      </w:r>
    </w:p>
    <w:p w14:paraId="66E4453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res.</w:t>
      </w:r>
      <w:r>
        <w:rPr>
          <w:rFonts w:ascii="Menlo" w:hAnsi="Menlo" w:cs="Menlo"/>
          <w:color w:val="85609A"/>
          <w:kern w:val="0"/>
        </w:rPr>
        <w:t>status</w:t>
      </w:r>
      <w:r>
        <w:rPr>
          <w:rFonts w:ascii="Menlo" w:hAnsi="Menlo" w:cs="Menlo"/>
          <w:color w:val="99A8BA"/>
          <w:kern w:val="0"/>
        </w:rPr>
        <w:t>(err.</w:t>
      </w:r>
      <w:r>
        <w:rPr>
          <w:rFonts w:ascii="Menlo" w:hAnsi="Menlo" w:cs="Menlo"/>
          <w:color w:val="85609A"/>
          <w:kern w:val="0"/>
        </w:rPr>
        <w:t xml:space="preserve">status </w:t>
      </w:r>
      <w:r>
        <w:rPr>
          <w:rFonts w:ascii="Menlo" w:hAnsi="Menlo" w:cs="Menlo"/>
          <w:color w:val="99A8BA"/>
          <w:kern w:val="0"/>
        </w:rPr>
        <w:t xml:space="preserve">|| </w:t>
      </w:r>
      <w:r>
        <w:rPr>
          <w:rFonts w:ascii="Menlo" w:hAnsi="Menlo" w:cs="Menlo"/>
          <w:color w:val="5684AD"/>
          <w:kern w:val="0"/>
        </w:rPr>
        <w:t>500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5E3F45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res.</w:t>
      </w:r>
      <w:r>
        <w:rPr>
          <w:rFonts w:ascii="Menlo" w:hAnsi="Menlo" w:cs="Menlo"/>
          <w:color w:val="FEBB5B"/>
          <w:kern w:val="0"/>
        </w:rPr>
        <w:t>render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'error'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C4E1AD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B6903E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6C84FB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module.</w:t>
      </w:r>
      <w:r>
        <w:rPr>
          <w:rFonts w:ascii="Menlo" w:hAnsi="Menlo" w:cs="Menlo"/>
          <w:color w:val="FEBB5B"/>
          <w:kern w:val="0"/>
        </w:rPr>
        <w:t xml:space="preserve">exports </w:t>
      </w:r>
      <w:r>
        <w:rPr>
          <w:rFonts w:ascii="Menlo" w:hAnsi="Menlo" w:cs="Menlo"/>
          <w:color w:val="99A8BA"/>
          <w:kern w:val="0"/>
        </w:rPr>
        <w:t>= app</w:t>
      </w:r>
      <w:r>
        <w:rPr>
          <w:rFonts w:ascii="Menlo" w:hAnsi="Menlo" w:cs="Menlo"/>
          <w:color w:val="BF6426"/>
          <w:kern w:val="0"/>
        </w:rPr>
        <w:t>;</w:t>
      </w:r>
    </w:p>
    <w:p w14:paraId="6DA64D2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FE9F9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서버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생성</w:t>
      </w:r>
    </w:p>
    <w:p w14:paraId="6E1B4F8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app.js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가장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처음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위치하는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부분은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추출하고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부분입니다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8C6383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각각의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추출하고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express()</w:t>
      </w:r>
      <w:r>
        <w:rPr>
          <w:rFonts w:ascii="Verdana" w:hAnsi="Verdana" w:cs="Verdana"/>
          <w:color w:val="434343"/>
          <w:kern w:val="0"/>
          <w:sz w:val="28"/>
          <w:szCs w:val="28"/>
        </w:rPr>
        <w:t>함수를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호출해서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76892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>//</w:t>
      </w:r>
      <w:r>
        <w:rPr>
          <w:rFonts w:ascii="Menlo" w:hAnsi="Menlo" w:cs="Menlo"/>
          <w:color w:val="6D6D6D"/>
          <w:kern w:val="0"/>
        </w:rPr>
        <w:t>외부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61D626A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F95F21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path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'path'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6754E3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favicon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'serve-favicon'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D47A45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logger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'morgan'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077CB0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cookieParser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'cookie-parser'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EB4EBA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bodyParser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'body-parser'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4DC1B8F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BE1C9C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사용자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정의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400620E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index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'./routes/index'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4628CFF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users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'./routes/users'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6BF7B0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AE02A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24DC202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()</w:t>
      </w:r>
      <w:r>
        <w:rPr>
          <w:rFonts w:ascii="Menlo" w:hAnsi="Menlo" w:cs="Menlo"/>
          <w:color w:val="BF6426"/>
          <w:kern w:val="0"/>
        </w:rPr>
        <w:t>;</w:t>
      </w:r>
    </w:p>
    <w:p w14:paraId="2BC9CE9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8070B3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미들웨어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설정</w:t>
      </w:r>
    </w:p>
    <w:p w14:paraId="4146E63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추출하고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이후에는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설정하는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부분이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7FAE21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배울때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다루었던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확인할수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EBF52F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1CDF58D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'views'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path.</w:t>
      </w:r>
      <w:r>
        <w:rPr>
          <w:rFonts w:ascii="Menlo" w:hAnsi="Menlo" w:cs="Menlo"/>
          <w:color w:val="FEBB5B"/>
          <w:kern w:val="0"/>
        </w:rPr>
        <w:t>join</w:t>
      </w:r>
      <w:r>
        <w:rPr>
          <w:rFonts w:ascii="Menlo" w:hAnsi="Menlo" w:cs="Menlo"/>
          <w:color w:val="99A8BA"/>
          <w:kern w:val="0"/>
        </w:rPr>
        <w:t>(__dirname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'views'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3F606BB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'view engine'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'jade'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11191D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4A13D13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754D561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FEBB5B"/>
          <w:kern w:val="0"/>
        </w:rPr>
        <w:t>logger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'dev'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32EC6B8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85609A"/>
          <w:kern w:val="0"/>
        </w:rPr>
        <w:t>bodyParser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json</w:t>
      </w:r>
      <w:r>
        <w:rPr>
          <w:rFonts w:ascii="Menlo" w:hAnsi="Menlo" w:cs="Menlo"/>
          <w:color w:val="99A8BA"/>
          <w:kern w:val="0"/>
        </w:rPr>
        <w:t>())</w:t>
      </w:r>
      <w:r>
        <w:rPr>
          <w:rFonts w:ascii="Menlo" w:hAnsi="Menlo" w:cs="Menlo"/>
          <w:color w:val="BF6426"/>
          <w:kern w:val="0"/>
        </w:rPr>
        <w:t>;</w:t>
      </w:r>
    </w:p>
    <w:p w14:paraId="32E6C6E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85609A"/>
          <w:kern w:val="0"/>
        </w:rPr>
        <w:t>bodyParser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urlencoded</w:t>
      </w:r>
      <w:r>
        <w:rPr>
          <w:rFonts w:ascii="Menlo" w:hAnsi="Menlo" w:cs="Menlo"/>
          <w:color w:val="99A8BA"/>
          <w:kern w:val="0"/>
        </w:rPr>
        <w:t xml:space="preserve">({ </w:t>
      </w:r>
      <w:r>
        <w:rPr>
          <w:rFonts w:ascii="Menlo" w:hAnsi="Menlo" w:cs="Menlo"/>
          <w:color w:val="85609A"/>
          <w:kern w:val="0"/>
        </w:rPr>
        <w:t>extended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b/>
          <w:bCs/>
          <w:color w:val="BF6426"/>
          <w:kern w:val="0"/>
        </w:rPr>
        <w:t xml:space="preserve">false </w:t>
      </w:r>
      <w:r>
        <w:rPr>
          <w:rFonts w:ascii="Menlo" w:hAnsi="Menlo" w:cs="Menlo"/>
          <w:color w:val="99A8BA"/>
          <w:kern w:val="0"/>
        </w:rPr>
        <w:t>}))</w:t>
      </w:r>
      <w:r>
        <w:rPr>
          <w:rFonts w:ascii="Menlo" w:hAnsi="Menlo" w:cs="Menlo"/>
          <w:color w:val="BF6426"/>
          <w:kern w:val="0"/>
        </w:rPr>
        <w:t>;</w:t>
      </w:r>
    </w:p>
    <w:p w14:paraId="5A688A9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FEBB5B"/>
          <w:kern w:val="0"/>
        </w:rPr>
        <w:t>cookieParser</w:t>
      </w:r>
      <w:r>
        <w:rPr>
          <w:rFonts w:ascii="Menlo" w:hAnsi="Menlo" w:cs="Menlo"/>
          <w:color w:val="99A8BA"/>
          <w:kern w:val="0"/>
        </w:rPr>
        <w:t>())</w:t>
      </w:r>
      <w:r>
        <w:rPr>
          <w:rFonts w:ascii="Menlo" w:hAnsi="Menlo" w:cs="Menlo"/>
          <w:color w:val="BF6426"/>
          <w:kern w:val="0"/>
        </w:rPr>
        <w:t>;</w:t>
      </w:r>
    </w:p>
    <w:p w14:paraId="7799AF6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static</w:t>
      </w:r>
      <w:r>
        <w:rPr>
          <w:rFonts w:ascii="Menlo" w:hAnsi="Menlo" w:cs="Menlo"/>
          <w:color w:val="99A8BA"/>
          <w:kern w:val="0"/>
        </w:rPr>
        <w:t>(path.</w:t>
      </w:r>
      <w:r>
        <w:rPr>
          <w:rFonts w:ascii="Menlo" w:hAnsi="Menlo" w:cs="Menlo"/>
          <w:color w:val="FEBB5B"/>
          <w:kern w:val="0"/>
        </w:rPr>
        <w:t>join</w:t>
      </w:r>
      <w:r>
        <w:rPr>
          <w:rFonts w:ascii="Menlo" w:hAnsi="Menlo" w:cs="Menlo"/>
          <w:color w:val="99A8BA"/>
          <w:kern w:val="0"/>
        </w:rPr>
        <w:t>(__dirname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'public'</w:t>
      </w:r>
      <w:r>
        <w:rPr>
          <w:rFonts w:ascii="Menlo" w:hAnsi="Menlo" w:cs="Menlo"/>
          <w:color w:val="99A8BA"/>
          <w:kern w:val="0"/>
        </w:rPr>
        <w:t>)))</w:t>
      </w:r>
      <w:r>
        <w:rPr>
          <w:rFonts w:ascii="Menlo" w:hAnsi="Menlo" w:cs="Menlo"/>
          <w:color w:val="BF6426"/>
          <w:kern w:val="0"/>
        </w:rPr>
        <w:t>;</w:t>
      </w:r>
    </w:p>
    <w:p w14:paraId="5DEBCA0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39B1674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index)</w:t>
      </w:r>
      <w:r>
        <w:rPr>
          <w:rFonts w:ascii="Menlo" w:hAnsi="Menlo" w:cs="Menlo"/>
          <w:color w:val="BF6426"/>
          <w:kern w:val="0"/>
        </w:rPr>
        <w:t>;</w:t>
      </w:r>
    </w:p>
    <w:p w14:paraId="65D4ADC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'/users'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users)</w:t>
      </w:r>
      <w:r>
        <w:rPr>
          <w:rFonts w:ascii="Menlo" w:hAnsi="Menlo" w:cs="Menlo"/>
          <w:color w:val="BF6426"/>
          <w:kern w:val="0"/>
        </w:rPr>
        <w:t>;</w:t>
      </w:r>
    </w:p>
    <w:p w14:paraId="2B1B2C4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4C7E146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어플리케이션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설정</w:t>
      </w:r>
    </w:p>
    <w:p w14:paraId="1BE19C3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lastRenderedPageBreak/>
        <w:t xml:space="preserve">set()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설정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옵션을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933D4C9" w14:textId="77777777" w:rsidR="001F2A0B" w:rsidRDefault="00641DD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41" w:anchor="app.set" w:history="1">
        <w:r w:rsidR="001F2A0B"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http://expressjs.com/ko/4x/api.html#app.set</w:t>
        </w:r>
      </w:hyperlink>
    </w:p>
    <w:tbl>
      <w:tblPr>
        <w:tblW w:w="0" w:type="auto"/>
        <w:tblInd w:w="-118" w:type="dxa"/>
        <w:tblBorders>
          <w:top w:val="single" w:sz="8" w:space="0" w:color="D5D5D5"/>
          <w:left w:val="single" w:sz="8" w:space="0" w:color="D5D5D5"/>
          <w:right w:val="single" w:sz="8" w:space="0" w:color="D5D5D5"/>
        </w:tblBorders>
        <w:tblLayout w:type="fixed"/>
        <w:tblLook w:val="0000" w:firstRow="0" w:lastRow="0" w:firstColumn="0" w:lastColumn="0" w:noHBand="0" w:noVBand="0"/>
      </w:tblPr>
      <w:tblGrid>
        <w:gridCol w:w="3550"/>
        <w:gridCol w:w="14340"/>
      </w:tblGrid>
      <w:tr w:rsidR="001F2A0B" w14:paraId="4A367161" w14:textId="77777777"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476E9D4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case sensitive routing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0F53672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페이지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라우트를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때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대소문자를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구분할지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15473A72" w14:textId="77777777">
        <w:tblPrEx>
          <w:tblBorders>
            <w:top w:val="none" w:sz="0" w:space="0" w:color="auto"/>
          </w:tblBorders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5A87865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env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B1F9295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서버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환경을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12896A23" w14:textId="77777777">
        <w:tblPrEx>
          <w:tblBorders>
            <w:top w:val="none" w:sz="0" w:space="0" w:color="auto"/>
          </w:tblBorders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899D27F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etag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02D3CFB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HTTP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헤더의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ETag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속성을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1D0C2E74" w14:textId="77777777">
        <w:tblPrEx>
          <w:tblBorders>
            <w:top w:val="none" w:sz="0" w:space="0" w:color="auto"/>
          </w:tblBorders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CB98B6B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jsonp callback name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5266562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JSONP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때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콜백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이름을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5C838770" w14:textId="77777777">
        <w:tblPrEx>
          <w:tblBorders>
            <w:top w:val="none" w:sz="0" w:space="0" w:color="auto"/>
          </w:tblBorders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75EE769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json replacer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EE0AE18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자바스크립트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객체를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JSON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문자열로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변경할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때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사용하는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JSON.stringify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의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replacer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매개변수를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7089C4C5" w14:textId="77777777">
        <w:tblPrEx>
          <w:tblBorders>
            <w:top w:val="none" w:sz="0" w:space="0" w:color="auto"/>
          </w:tblBorders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CEFC0C9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query parser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4C3A47A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입력된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쿼리를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파싱할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때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모듈을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.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기본적으로는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Query String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모듈입니다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321CC9E3" w14:textId="77777777">
        <w:tblPrEx>
          <w:tblBorders>
            <w:top w:val="none" w:sz="0" w:space="0" w:color="auto"/>
          </w:tblBorders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04E9B58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strict routing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2AA80D3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엄격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경로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확정을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사용할지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274FA7F1" w14:textId="77777777">
        <w:tblPrEx>
          <w:tblBorders>
            <w:top w:val="none" w:sz="0" w:space="0" w:color="auto"/>
          </w:tblBorders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579DBE4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subdomin offset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EF565CF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서브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도메인을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추출하기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위해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오프셋을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6C25A042" w14:textId="77777777">
        <w:tblPrEx>
          <w:tblBorders>
            <w:top w:val="none" w:sz="0" w:space="0" w:color="auto"/>
          </w:tblBorders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5EA9833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trust proxy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3DDB998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신뢰할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수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있는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프록시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647A3061" w14:textId="77777777">
        <w:tblPrEx>
          <w:tblBorders>
            <w:top w:val="none" w:sz="0" w:space="0" w:color="auto"/>
          </w:tblBorders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A81EBF9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views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546B427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뷰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폴더를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72558103" w14:textId="77777777">
        <w:tblPrEx>
          <w:tblBorders>
            <w:top w:val="none" w:sz="0" w:space="0" w:color="auto"/>
          </w:tblBorders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E9EEEE0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view cache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23EE7F4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뷰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캐시를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사용할지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7135E4AE" w14:textId="77777777">
        <w:tblPrEx>
          <w:tblBorders>
            <w:top w:val="none" w:sz="0" w:space="0" w:color="auto"/>
          </w:tblBorders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5433637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view engine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E83CC00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뷰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엔진을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753F223C" w14:textId="77777777">
        <w:tblPrEx>
          <w:tblBorders>
            <w:top w:val="none" w:sz="0" w:space="0" w:color="auto"/>
            <w:bottom w:val="single" w:sz="8" w:space="0" w:color="D5D5D5"/>
          </w:tblBorders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B92C865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x-powered-by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91E94CD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HTTP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헤더에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"X-Powered-By: Express"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추가합니다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</w:tbl>
    <w:p w14:paraId="1211469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URL</w:t>
      </w:r>
      <w:r>
        <w:rPr>
          <w:rFonts w:ascii="Verdana" w:hAnsi="Verdana" w:cs="Verdana"/>
          <w:color w:val="434343"/>
          <w:kern w:val="0"/>
          <w:sz w:val="28"/>
          <w:szCs w:val="28"/>
        </w:rPr>
        <w:t>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대소문자를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구분하기위해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설정옵션을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지정했고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View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View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BCEE7C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0B9D8E1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'case sensitive routing'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>true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 xml:space="preserve">; </w:t>
      </w:r>
      <w:r>
        <w:rPr>
          <w:rFonts w:ascii="Menlo" w:hAnsi="Menlo" w:cs="Menlo"/>
          <w:color w:val="6D6D6D"/>
          <w:kern w:val="0"/>
        </w:rPr>
        <w:t>//  URL</w:t>
      </w:r>
      <w:r>
        <w:rPr>
          <w:rFonts w:ascii="Menlo" w:hAnsi="Menlo" w:cs="Menlo"/>
          <w:color w:val="6D6D6D"/>
          <w:kern w:val="0"/>
        </w:rPr>
        <w:t>요청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대소문자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구분</w:t>
      </w:r>
    </w:p>
    <w:p w14:paraId="3661AE7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'views'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path.</w:t>
      </w:r>
      <w:r>
        <w:rPr>
          <w:rFonts w:ascii="Menlo" w:hAnsi="Menlo" w:cs="Menlo"/>
          <w:color w:val="FEBB5B"/>
          <w:kern w:val="0"/>
        </w:rPr>
        <w:t>join</w:t>
      </w:r>
      <w:r>
        <w:rPr>
          <w:rFonts w:ascii="Menlo" w:hAnsi="Menlo" w:cs="Menlo"/>
          <w:color w:val="99A8BA"/>
          <w:kern w:val="0"/>
        </w:rPr>
        <w:t>(__dirname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'views'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5C6E49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'view engine'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'jade'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DFEA21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C9CBF5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페이지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라우트</w:t>
      </w:r>
    </w:p>
    <w:p w14:paraId="24646F6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사용자가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GET</w:t>
      </w:r>
      <w:r>
        <w:rPr>
          <w:rFonts w:ascii="Verdana" w:hAnsi="Verdana" w:cs="Verdana"/>
          <w:color w:val="434343"/>
          <w:kern w:val="0"/>
          <w:sz w:val="28"/>
          <w:szCs w:val="28"/>
        </w:rPr>
        <w:t>방식으로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'/' URL</w:t>
      </w:r>
      <w:r>
        <w:rPr>
          <w:rFonts w:ascii="Verdana" w:hAnsi="Verdana" w:cs="Verdana"/>
          <w:color w:val="434343"/>
          <w:kern w:val="0"/>
          <w:sz w:val="28"/>
          <w:szCs w:val="28"/>
        </w:rPr>
        <w:t>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요청했을경우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routes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>, '/users' URL</w:t>
      </w:r>
      <w:r>
        <w:rPr>
          <w:rFonts w:ascii="Verdana" w:hAnsi="Verdana" w:cs="Verdana"/>
          <w:color w:val="434343"/>
          <w:kern w:val="0"/>
          <w:sz w:val="28"/>
          <w:szCs w:val="28"/>
        </w:rPr>
        <w:t>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요청했을경우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users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제공한다고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C12885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/* </w:t>
      </w:r>
      <w:r>
        <w:rPr>
          <w:rFonts w:ascii="Menlo" w:hAnsi="Menlo" w:cs="Menlo"/>
          <w:color w:val="6D6D6D"/>
          <w:kern w:val="0"/>
        </w:rPr>
        <w:t>생략</w:t>
      </w:r>
      <w:r>
        <w:rPr>
          <w:rFonts w:ascii="Menlo" w:hAnsi="Menlo" w:cs="Menlo"/>
          <w:color w:val="6D6D6D"/>
          <w:kern w:val="0"/>
        </w:rPr>
        <w:t xml:space="preserve"> */</w:t>
      </w:r>
    </w:p>
    <w:p w14:paraId="2E04C40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index = require(</w:t>
      </w:r>
      <w:r>
        <w:rPr>
          <w:rFonts w:ascii="Menlo" w:hAnsi="Menlo" w:cs="Menlo"/>
          <w:color w:val="587647"/>
          <w:kern w:val="0"/>
        </w:rPr>
        <w:t>'./routes/index'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7E1EFC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users = require(</w:t>
      </w:r>
      <w:r>
        <w:rPr>
          <w:rFonts w:ascii="Menlo" w:hAnsi="Menlo" w:cs="Menlo"/>
          <w:color w:val="587647"/>
          <w:kern w:val="0"/>
        </w:rPr>
        <w:t>'./routes/users'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1B882F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/* </w:t>
      </w:r>
      <w:r>
        <w:rPr>
          <w:rFonts w:ascii="Menlo" w:hAnsi="Menlo" w:cs="Menlo"/>
          <w:color w:val="6D6D6D"/>
          <w:kern w:val="0"/>
        </w:rPr>
        <w:t>생략</w:t>
      </w:r>
      <w:r>
        <w:rPr>
          <w:rFonts w:ascii="Menlo" w:hAnsi="Menlo" w:cs="Menlo"/>
          <w:color w:val="6D6D6D"/>
          <w:kern w:val="0"/>
        </w:rPr>
        <w:t xml:space="preserve"> */</w:t>
      </w:r>
    </w:p>
    <w:p w14:paraId="1E84A66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index)</w:t>
      </w:r>
      <w:r>
        <w:rPr>
          <w:rFonts w:ascii="Menlo" w:hAnsi="Menlo" w:cs="Menlo"/>
          <w:color w:val="BF6426"/>
          <w:kern w:val="0"/>
        </w:rPr>
        <w:t>;</w:t>
      </w:r>
    </w:p>
    <w:p w14:paraId="61F190F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'/users'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users)</w:t>
      </w:r>
      <w:r>
        <w:rPr>
          <w:rFonts w:ascii="Menlo" w:hAnsi="Menlo" w:cs="Menlo"/>
          <w:color w:val="BF6426"/>
          <w:kern w:val="0"/>
        </w:rPr>
        <w:t>;</w:t>
      </w:r>
    </w:p>
    <w:p w14:paraId="0B54589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6D6D6D"/>
          <w:kern w:val="0"/>
        </w:rPr>
        <w:t xml:space="preserve">/* </w:t>
      </w:r>
      <w:r>
        <w:rPr>
          <w:rFonts w:ascii="Menlo" w:hAnsi="Menlo" w:cs="Menlo"/>
          <w:color w:val="6D6D6D"/>
          <w:kern w:val="0"/>
        </w:rPr>
        <w:t>생략</w:t>
      </w:r>
      <w:r>
        <w:rPr>
          <w:rFonts w:ascii="Menlo" w:hAnsi="Menlo" w:cs="Menlo"/>
          <w:color w:val="6D6D6D"/>
          <w:kern w:val="0"/>
        </w:rPr>
        <w:t xml:space="preserve"> */</w:t>
      </w:r>
    </w:p>
    <w:p w14:paraId="3DD8279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</w:p>
    <w:p w14:paraId="2872F0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lastRenderedPageBreak/>
        <w:t>모듈화</w:t>
      </w:r>
    </w:p>
    <w:p w14:paraId="5C7388B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다른파일에서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require('./app.js') 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입력했을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app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리턴이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74FD28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module.</w:t>
      </w:r>
      <w:r>
        <w:rPr>
          <w:rFonts w:ascii="Menlo" w:hAnsi="Menlo" w:cs="Menlo"/>
          <w:color w:val="FEBB5B"/>
          <w:kern w:val="0"/>
        </w:rPr>
        <w:t xml:space="preserve">exports </w:t>
      </w:r>
      <w:r>
        <w:rPr>
          <w:rFonts w:ascii="Menlo" w:hAnsi="Menlo" w:cs="Menlo"/>
          <w:color w:val="99A8BA"/>
          <w:kern w:val="0"/>
        </w:rPr>
        <w:t>= app</w:t>
      </w:r>
      <w:r>
        <w:rPr>
          <w:rFonts w:ascii="Menlo" w:hAnsi="Menlo" w:cs="Menlo"/>
          <w:color w:val="BF6426"/>
          <w:kern w:val="0"/>
        </w:rPr>
        <w:t>;</w:t>
      </w:r>
    </w:p>
    <w:p w14:paraId="2C4D6CC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</w:p>
    <w:p w14:paraId="3152C3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페이지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레이아웃</w:t>
      </w:r>
    </w:p>
    <w:p w14:paraId="4F33D07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jade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레이아웃은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생성할때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옵션을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설정하지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않을때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기본설정으로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지정이됩니다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1D2206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jade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뷰템플릿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기본적으로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레이아웃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페이지를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지원합니다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531025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433293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ejs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모듈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레이아웃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 </w:t>
      </w:r>
    </w:p>
    <w:p w14:paraId="39C198A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ejs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레이아웃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지원하지않습니다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</w:t>
      </w:r>
      <w:r>
        <w:rPr>
          <w:rFonts w:ascii="Verdana" w:hAnsi="Verdana" w:cs="Verdana"/>
          <w:color w:val="434343"/>
          <w:kern w:val="0"/>
          <w:sz w:val="28"/>
          <w:szCs w:val="28"/>
        </w:rPr>
        <w:t>대신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include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방식을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레이아웃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페이지처럼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만들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30AC8F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$express -e ejsSample</w:t>
      </w:r>
    </w:p>
    <w:p w14:paraId="5FCC745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$cd ejsSample</w:t>
      </w:r>
    </w:p>
    <w:p w14:paraId="4197E17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$npm install</w:t>
      </w:r>
    </w:p>
    <w:p w14:paraId="7AB113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64BD8D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 xml:space="preserve">* views 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폴더구성을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아래와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같이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 xml:space="preserve"> error.ejs, footerLayout.ejs, headerLayout.ejs, index.ejs 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구성합니다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.</w:t>
      </w:r>
    </w:p>
    <w:p w14:paraId="56C99A2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   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00B776E2" wp14:editId="195875CD">
            <wp:extent cx="7230110" cy="1488440"/>
            <wp:effectExtent l="0" t="0" r="8890" b="1016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11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788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>&lt;!--index.ejs--&gt;</w:t>
      </w:r>
    </w:p>
    <w:p w14:paraId="3817C3A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 xml:space="preserve">&lt;% </w:t>
      </w:r>
      <w:r>
        <w:rPr>
          <w:rFonts w:ascii="Menlo" w:hAnsi="Menlo" w:cs="Menlo"/>
          <w:b/>
          <w:bCs/>
          <w:color w:val="BF6426"/>
          <w:kern w:val="0"/>
        </w:rPr>
        <w:t xml:space="preserve">include </w:t>
      </w:r>
      <w:r>
        <w:rPr>
          <w:rFonts w:ascii="Menlo" w:hAnsi="Menlo" w:cs="Menlo"/>
          <w:color w:val="587647"/>
          <w:kern w:val="0"/>
        </w:rPr>
        <w:t xml:space="preserve">headerLayout.ejs </w:t>
      </w:r>
      <w:r>
        <w:rPr>
          <w:rFonts w:ascii="Menlo" w:hAnsi="Menlo" w:cs="Menlo"/>
          <w:color w:val="99A8BA"/>
          <w:kern w:val="0"/>
        </w:rPr>
        <w:t>%&gt;</w:t>
      </w:r>
    </w:p>
    <w:p w14:paraId="02B8DE5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&lt;h1&gt;</w:t>
      </w:r>
      <w:r>
        <w:rPr>
          <w:rFonts w:ascii="Menlo" w:hAnsi="Menlo" w:cs="Menlo"/>
          <w:color w:val="99A8BA"/>
          <w:kern w:val="0"/>
        </w:rPr>
        <w:t>&lt;%= title %&gt;</w:t>
      </w:r>
      <w:r>
        <w:rPr>
          <w:rFonts w:ascii="Menlo" w:hAnsi="Menlo" w:cs="Menlo"/>
          <w:color w:val="E1B358"/>
          <w:kern w:val="0"/>
        </w:rPr>
        <w:t>&lt;/h1&gt;</w:t>
      </w:r>
    </w:p>
    <w:p w14:paraId="09377EB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&lt;p&gt;</w:t>
      </w:r>
      <w:r>
        <w:rPr>
          <w:rFonts w:ascii="Menlo" w:hAnsi="Menlo" w:cs="Menlo"/>
          <w:color w:val="99A8BA"/>
          <w:kern w:val="0"/>
        </w:rPr>
        <w:t>Welcome to &lt;%= title %&gt;</w:t>
      </w:r>
      <w:r>
        <w:rPr>
          <w:rFonts w:ascii="Menlo" w:hAnsi="Menlo" w:cs="Menlo"/>
          <w:color w:val="E1B358"/>
          <w:kern w:val="0"/>
        </w:rPr>
        <w:t>&lt;/p&gt;</w:t>
      </w:r>
    </w:p>
    <w:p w14:paraId="3103E4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 xml:space="preserve">&lt;% </w:t>
      </w:r>
      <w:r>
        <w:rPr>
          <w:rFonts w:ascii="Menlo" w:hAnsi="Menlo" w:cs="Menlo"/>
          <w:b/>
          <w:bCs/>
          <w:color w:val="BF6426"/>
          <w:kern w:val="0"/>
        </w:rPr>
        <w:t xml:space="preserve">include </w:t>
      </w:r>
      <w:r>
        <w:rPr>
          <w:rFonts w:ascii="Menlo" w:hAnsi="Menlo" w:cs="Menlo"/>
          <w:color w:val="587647"/>
          <w:kern w:val="0"/>
        </w:rPr>
        <w:t>footerLayout.ejs</w:t>
      </w:r>
      <w:r>
        <w:rPr>
          <w:rFonts w:ascii="Menlo" w:hAnsi="Menlo" w:cs="Menlo"/>
          <w:color w:val="99A8BA"/>
          <w:kern w:val="0"/>
        </w:rPr>
        <w:t>%&gt;</w:t>
      </w:r>
    </w:p>
    <w:p w14:paraId="7D6D8C8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>&lt;!--headerLayout.ejs--&gt;</w:t>
      </w:r>
    </w:p>
    <w:p w14:paraId="6EB47E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&lt;!DOCTYPE </w:t>
      </w:r>
      <w:r>
        <w:rPr>
          <w:rFonts w:ascii="Menlo" w:hAnsi="Menlo" w:cs="Menlo"/>
          <w:color w:val="ACACAC"/>
          <w:kern w:val="0"/>
        </w:rPr>
        <w:t>html</w:t>
      </w:r>
      <w:r>
        <w:rPr>
          <w:rFonts w:ascii="Menlo" w:hAnsi="Menlo" w:cs="Menlo"/>
          <w:color w:val="E1B358"/>
          <w:kern w:val="0"/>
        </w:rPr>
        <w:t>&gt;</w:t>
      </w:r>
    </w:p>
    <w:p w14:paraId="1D7174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&lt;html&gt;</w:t>
      </w:r>
    </w:p>
    <w:p w14:paraId="249A15A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&lt;head&gt;</w:t>
      </w:r>
    </w:p>
    <w:p w14:paraId="463E020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&lt;title&gt;</w:t>
      </w:r>
      <w:r>
        <w:rPr>
          <w:rFonts w:ascii="Menlo" w:hAnsi="Menlo" w:cs="Menlo"/>
          <w:color w:val="99A8BA"/>
          <w:kern w:val="0"/>
        </w:rPr>
        <w:t>&lt;%= title %&gt;</w:t>
      </w:r>
      <w:r>
        <w:rPr>
          <w:rFonts w:ascii="Menlo" w:hAnsi="Menlo" w:cs="Menlo"/>
          <w:color w:val="E1B358"/>
          <w:kern w:val="0"/>
        </w:rPr>
        <w:t>&lt;/title&gt;</w:t>
      </w:r>
    </w:p>
    <w:p w14:paraId="53DFEC1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&lt;link </w:t>
      </w:r>
      <w:r>
        <w:rPr>
          <w:rFonts w:ascii="Menlo" w:hAnsi="Menlo" w:cs="Menlo"/>
          <w:color w:val="ACACAC"/>
          <w:kern w:val="0"/>
        </w:rPr>
        <w:t>rel=</w:t>
      </w:r>
      <w:r>
        <w:rPr>
          <w:rFonts w:ascii="Menlo" w:hAnsi="Menlo" w:cs="Menlo"/>
          <w:color w:val="95B84F"/>
          <w:kern w:val="0"/>
        </w:rPr>
        <w:t xml:space="preserve">'stylesheet' </w:t>
      </w:r>
      <w:r>
        <w:rPr>
          <w:rFonts w:ascii="Menlo" w:hAnsi="Menlo" w:cs="Menlo"/>
          <w:color w:val="ACACAC"/>
          <w:kern w:val="0"/>
        </w:rPr>
        <w:t>href=</w:t>
      </w:r>
      <w:r>
        <w:rPr>
          <w:rFonts w:ascii="Menlo" w:hAnsi="Menlo" w:cs="Menlo"/>
          <w:color w:val="95B84F"/>
          <w:kern w:val="0"/>
        </w:rPr>
        <w:t xml:space="preserve">'/stylesheets/style.css' </w:t>
      </w:r>
      <w:r>
        <w:rPr>
          <w:rFonts w:ascii="Menlo" w:hAnsi="Menlo" w:cs="Menlo"/>
          <w:color w:val="E1B358"/>
          <w:kern w:val="0"/>
        </w:rPr>
        <w:t>/&gt;</w:t>
      </w:r>
    </w:p>
    <w:p w14:paraId="5071986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&lt;/head&gt;</w:t>
      </w:r>
    </w:p>
    <w:p w14:paraId="30F19EE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E1B358"/>
          <w:kern w:val="0"/>
        </w:rPr>
        <w:t>&lt;body&gt;</w:t>
      </w:r>
    </w:p>
    <w:p w14:paraId="406925A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>&lt;!--footerLayout.ejs--&gt;</w:t>
      </w:r>
    </w:p>
    <w:p w14:paraId="1CD68AE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lastRenderedPageBreak/>
        <w:t>&lt;/body&gt;</w:t>
      </w:r>
    </w:p>
    <w:p w14:paraId="6D9B96D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&lt;/html&gt;</w:t>
      </w:r>
    </w:p>
    <w:p w14:paraId="04F65E3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C84AE32" w14:textId="77777777" w:rsidR="00641DDB" w:rsidRDefault="00641DDB" w:rsidP="00641DDB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 xml:space="preserve">Node.JS MySql </w:t>
      </w:r>
      <w:r>
        <w:rPr>
          <w:rFonts w:ascii="Malgun Gothic" w:eastAsia="Malgun Gothic" w:hAnsi="Malgun Gothic" w:cs="Malgun Gothic"/>
        </w:rPr>
        <w:t>연동</w:t>
      </w:r>
    </w:p>
    <w:p w14:paraId="591B67CA" w14:textId="77777777" w:rsidR="00641DDB" w:rsidRDefault="00641DDB" w:rsidP="00641DDB">
      <w:pPr>
        <w:pStyle w:val="a3"/>
      </w:pPr>
      <w:r>
        <w:t>node</w:t>
      </w:r>
      <w:r>
        <w:t>에서</w:t>
      </w:r>
      <w:r>
        <w:t xml:space="preserve"> mysql</w:t>
      </w:r>
      <w:r>
        <w:t>을</w:t>
      </w:r>
      <w:r>
        <w:t xml:space="preserve"> </w:t>
      </w:r>
      <w:r>
        <w:t>연동하는</w:t>
      </w:r>
      <w:r>
        <w:t xml:space="preserve"> </w:t>
      </w:r>
      <w:r>
        <w:t>방법을</w:t>
      </w:r>
      <w:r>
        <w:t xml:space="preserve"> </w:t>
      </w:r>
      <w:r>
        <w:t>해봅니다</w:t>
      </w:r>
      <w:r>
        <w:t>.</w:t>
      </w:r>
    </w:p>
    <w:p w14:paraId="0B698FFF" w14:textId="77777777" w:rsidR="00641DDB" w:rsidRDefault="00641DDB" w:rsidP="00641DDB">
      <w:pPr>
        <w:pStyle w:val="a3"/>
      </w:pPr>
      <w:r>
        <w:t xml:space="preserve">(* </w:t>
      </w:r>
      <w:r>
        <w:t>연동하기</w:t>
      </w:r>
      <w:r>
        <w:t xml:space="preserve"> </w:t>
      </w:r>
      <w:r>
        <w:t>전에</w:t>
      </w:r>
      <w:r>
        <w:t xml:space="preserve"> </w:t>
      </w:r>
      <w:r>
        <w:t>연동대상이</w:t>
      </w:r>
      <w:r>
        <w:t xml:space="preserve"> </w:t>
      </w:r>
      <w:r>
        <w:t>되는</w:t>
      </w:r>
      <w:r>
        <w:t xml:space="preserve"> mysql</w:t>
      </w:r>
      <w:r>
        <w:t>을</w:t>
      </w:r>
      <w:r>
        <w:t xml:space="preserve"> </w:t>
      </w:r>
      <w:r>
        <w:t>설치하고</w:t>
      </w:r>
      <w:r>
        <w:t>, products</w:t>
      </w:r>
      <w:r>
        <w:t>라는</w:t>
      </w:r>
      <w:r>
        <w:t xml:space="preserve"> </w:t>
      </w:r>
      <w:r>
        <w:t>테이블이</w:t>
      </w:r>
      <w:r>
        <w:t xml:space="preserve"> </w:t>
      </w:r>
      <w:r>
        <w:t>있다는</w:t>
      </w:r>
      <w:r>
        <w:t xml:space="preserve"> </w:t>
      </w:r>
      <w:r>
        <w:t>가정하에</w:t>
      </w:r>
      <w:r>
        <w:t xml:space="preserve"> </w:t>
      </w:r>
      <w:r>
        <w:t>작성했습니다</w:t>
      </w:r>
      <w:r>
        <w:t>.)</w:t>
      </w:r>
    </w:p>
    <w:p w14:paraId="6BC5D46B" w14:textId="77777777" w:rsidR="00641DDB" w:rsidRDefault="00641DDB" w:rsidP="00641DDB">
      <w:pPr>
        <w:pStyle w:val="a3"/>
      </w:pPr>
      <w:r>
        <w:t>mysql</w:t>
      </w:r>
      <w:r>
        <w:t>를</w:t>
      </w:r>
      <w:r>
        <w:t xml:space="preserve"> node</w:t>
      </w:r>
      <w:r>
        <w:t>에서</w:t>
      </w:r>
      <w:r>
        <w:t xml:space="preserve"> </w:t>
      </w:r>
      <w:r>
        <w:t>사용하기위해서는</w:t>
      </w:r>
      <w:r>
        <w:t xml:space="preserve"> </w:t>
      </w:r>
      <w:r>
        <w:t>관련</w:t>
      </w:r>
      <w:r>
        <w:t xml:space="preserve"> </w:t>
      </w:r>
      <w:r>
        <w:t>외부</w:t>
      </w:r>
      <w:r>
        <w:t xml:space="preserve"> </w:t>
      </w:r>
      <w:r>
        <w:t>모듈이</w:t>
      </w:r>
      <w:r>
        <w:t xml:space="preserve"> </w:t>
      </w:r>
      <w:r>
        <w:t>필요합니다</w:t>
      </w:r>
      <w:r>
        <w:t>.</w:t>
      </w:r>
    </w:p>
    <w:p w14:paraId="1F730236" w14:textId="77777777" w:rsidR="00641DDB" w:rsidRDefault="00641DDB" w:rsidP="00641DDB">
      <w:pPr>
        <w:pStyle w:val="HTML"/>
      </w:pPr>
      <w:r>
        <w:t>npm install mysql //</w:t>
      </w:r>
      <w:r>
        <w:t>모듈설치</w:t>
      </w:r>
    </w:p>
    <w:p w14:paraId="1A28967B" w14:textId="77777777" w:rsidR="00641DDB" w:rsidRDefault="00641DDB" w:rsidP="00641DDB">
      <w:pPr>
        <w:pStyle w:val="a3"/>
      </w:pPr>
    </w:p>
    <w:p w14:paraId="22219D64" w14:textId="77777777" w:rsidR="00641DDB" w:rsidRDefault="00641DDB" w:rsidP="00641DDB">
      <w:pPr>
        <w:pStyle w:val="a3"/>
      </w:pPr>
      <w:r>
        <w:t xml:space="preserve">mysql </w:t>
      </w:r>
      <w:r>
        <w:t>모듈을</w:t>
      </w:r>
      <w:r>
        <w:t xml:space="preserve"> </w:t>
      </w:r>
      <w:r>
        <w:t>이용해서</w:t>
      </w:r>
      <w:r>
        <w:t xml:space="preserve"> mysql</w:t>
      </w:r>
      <w:r>
        <w:t>에</w:t>
      </w:r>
      <w:r>
        <w:t xml:space="preserve"> </w:t>
      </w:r>
      <w:r>
        <w:t>접속해서</w:t>
      </w:r>
      <w:r>
        <w:t xml:space="preserve"> </w:t>
      </w:r>
      <w:r>
        <w:t>단순</w:t>
      </w:r>
      <w:r>
        <w:t xml:space="preserve"> </w:t>
      </w:r>
      <w:r>
        <w:t>조회까지</w:t>
      </w:r>
      <w:r>
        <w:t xml:space="preserve"> </w:t>
      </w:r>
      <w:r>
        <w:t>작성해봅니다</w:t>
      </w:r>
      <w:r>
        <w:t>.</w:t>
      </w:r>
    </w:p>
    <w:p w14:paraId="7E9FBB59" w14:textId="77777777" w:rsidR="00641DDB" w:rsidRDefault="00641DDB" w:rsidP="00641DDB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mysql = require(</w:t>
      </w:r>
      <w:r>
        <w:rPr>
          <w:rFonts w:ascii="Menlo" w:hAnsi="Menlo" w:cs="Menlo"/>
          <w:color w:val="6A8759"/>
          <w:sz w:val="18"/>
          <w:szCs w:val="18"/>
        </w:rPr>
        <w:t>'mysql'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데이터베이스와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client = mysql.createConnection({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user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'root'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password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'rkswlsla'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 xml:space="preserve">database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'Nodedata'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데이터베이스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쿼리를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사용합니다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client.query(</w:t>
      </w:r>
      <w:r>
        <w:rPr>
          <w:rFonts w:ascii="Menlo" w:hAnsi="Menlo" w:cs="Menlo"/>
          <w:color w:val="6A8759"/>
          <w:sz w:val="18"/>
          <w:szCs w:val="18"/>
        </w:rPr>
        <w:t>'SELECT * FROM products'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>function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result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fields)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if</w:t>
      </w:r>
      <w:r>
        <w:rPr>
          <w:rFonts w:ascii="Menlo" w:hAnsi="Menlo" w:cs="Menlo"/>
          <w:color w:val="A9B7C6"/>
          <w:sz w:val="18"/>
          <w:szCs w:val="18"/>
        </w:rPr>
        <w:t>(error)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console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6A8759"/>
          <w:sz w:val="18"/>
          <w:szCs w:val="18"/>
        </w:rPr>
        <w:t>쿼리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문장에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오류가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있습니다</w:t>
      </w:r>
      <w:r>
        <w:rPr>
          <w:rFonts w:ascii="Menlo" w:hAnsi="Menlo" w:cs="Menlo"/>
          <w:color w:val="6A8759"/>
          <w:sz w:val="18"/>
          <w:szCs w:val="18"/>
        </w:rPr>
        <w:t>.'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console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(result)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50E3441C" w14:textId="77777777" w:rsidR="00641DDB" w:rsidRDefault="00641DDB" w:rsidP="00641DDB">
      <w:pPr>
        <w:pStyle w:val="a3"/>
      </w:pPr>
      <w:r>
        <w:t>데이터</w:t>
      </w:r>
      <w:r>
        <w:t xml:space="preserve"> </w:t>
      </w:r>
      <w:r>
        <w:t>베이스에</w:t>
      </w:r>
      <w:r>
        <w:t xml:space="preserve"> </w:t>
      </w:r>
      <w:r>
        <w:t>접속할때</w:t>
      </w:r>
      <w:r>
        <w:t xml:space="preserve"> createConnection(option) </w:t>
      </w:r>
      <w:r>
        <w:t>메서드를</w:t>
      </w:r>
      <w:r>
        <w:t xml:space="preserve"> </w:t>
      </w:r>
      <w:r>
        <w:t>사용합니다</w:t>
      </w:r>
      <w:r>
        <w:t xml:space="preserve">. ( user, password </w:t>
      </w:r>
      <w:r>
        <w:t>속성은</w:t>
      </w:r>
      <w:r>
        <w:t xml:space="preserve"> </w:t>
      </w:r>
      <w:r>
        <w:t>필수적으로</w:t>
      </w:r>
      <w:r>
        <w:t xml:space="preserve"> </w:t>
      </w:r>
      <w:r>
        <w:t>입력해야합니다</w:t>
      </w:r>
      <w:r>
        <w:t>. )</w:t>
      </w:r>
    </w:p>
    <w:p w14:paraId="39B8CCE6" w14:textId="77777777" w:rsidR="00641DDB" w:rsidRDefault="00641DDB" w:rsidP="00641DDB">
      <w:pPr>
        <w:pStyle w:val="a3"/>
      </w:pPr>
      <w:r>
        <w:t>createConnection</w:t>
      </w:r>
      <w:r>
        <w:t>메서드에서</w:t>
      </w:r>
      <w:r>
        <w:t xml:space="preserve"> </w:t>
      </w:r>
      <w:r>
        <w:t>사용할수</w:t>
      </w:r>
      <w:r>
        <w:t xml:space="preserve"> </w:t>
      </w:r>
      <w:r>
        <w:t>있는</w:t>
      </w:r>
      <w:r>
        <w:t xml:space="preserve"> </w:t>
      </w:r>
      <w:r>
        <w:t>속성은</w:t>
      </w:r>
      <w:r>
        <w:t xml:space="preserve"> </w:t>
      </w:r>
      <w:hyperlink r:id="rId43" w:anchor="connection-options" w:history="1">
        <w:r>
          <w:rPr>
            <w:rStyle w:val="a4"/>
          </w:rPr>
          <w:t>https://github.com/mysqljs/mysql#connection-options</w:t>
        </w:r>
      </w:hyperlink>
      <w:r>
        <w:t> </w:t>
      </w:r>
      <w:r>
        <w:t>에서</w:t>
      </w:r>
      <w:r>
        <w:t xml:space="preserve"> </w:t>
      </w:r>
      <w:r>
        <w:t>추가적으로</w:t>
      </w:r>
      <w:r>
        <w:t xml:space="preserve"> </w:t>
      </w:r>
      <w:r>
        <w:t>확인할수</w:t>
      </w:r>
      <w:r>
        <w:t xml:space="preserve"> </w:t>
      </w:r>
      <w:r>
        <w:t>있습니다</w:t>
      </w:r>
      <w:r>
        <w:t>.</w:t>
      </w:r>
    </w:p>
    <w:p w14:paraId="01996E86" w14:textId="77777777" w:rsidR="00641DDB" w:rsidRDefault="00641DDB" w:rsidP="00641DDB">
      <w:pPr>
        <w:pStyle w:val="a3"/>
      </w:pPr>
    </w:p>
    <w:p w14:paraId="7631AB6C" w14:textId="77777777" w:rsidR="00641DDB" w:rsidRDefault="00641DDB" w:rsidP="00641DDB">
      <w:pPr>
        <w:pStyle w:val="a3"/>
      </w:pPr>
      <w:r>
        <w:t>이제</w:t>
      </w:r>
      <w:r>
        <w:t xml:space="preserve"> mysql</w:t>
      </w:r>
      <w:r>
        <w:t>모듈을</w:t>
      </w:r>
      <w:r>
        <w:t xml:space="preserve"> </w:t>
      </w:r>
      <w:r>
        <w:t>사용해서</w:t>
      </w:r>
      <w:r>
        <w:t xml:space="preserve"> CRUD</w:t>
      </w:r>
      <w:r>
        <w:t>를</w:t>
      </w:r>
      <w:r>
        <w:t xml:space="preserve"> </w:t>
      </w:r>
      <w:r>
        <w:t>구현해봅니다</w:t>
      </w:r>
      <w:r>
        <w:t>.</w:t>
      </w:r>
    </w:p>
    <w:p w14:paraId="6A8A3689" w14:textId="77777777" w:rsidR="00641DDB" w:rsidRDefault="00641DDB" w:rsidP="00641DDB">
      <w:pPr>
        <w:pStyle w:val="a3"/>
      </w:pPr>
      <w:r>
        <w:t>우선</w:t>
      </w:r>
      <w:r>
        <w:t xml:space="preserve"> DB</w:t>
      </w:r>
      <w:r>
        <w:t>에있는</w:t>
      </w:r>
      <w:r>
        <w:t xml:space="preserve"> </w:t>
      </w:r>
      <w:r>
        <w:t>데이터를</w:t>
      </w:r>
      <w:r>
        <w:t xml:space="preserve"> </w:t>
      </w:r>
      <w:r>
        <w:t>화면에</w:t>
      </w:r>
      <w:r>
        <w:t xml:space="preserve"> list</w:t>
      </w:r>
      <w:r>
        <w:t>하는</w:t>
      </w:r>
      <w:r>
        <w:t xml:space="preserve"> </w:t>
      </w:r>
      <w:r>
        <w:t>영역까지</w:t>
      </w:r>
      <w:r>
        <w:t xml:space="preserve"> </w:t>
      </w:r>
      <w:r>
        <w:t>작성해봅니다</w:t>
      </w:r>
      <w:r>
        <w:t>.</w:t>
      </w:r>
    </w:p>
    <w:p w14:paraId="535B0527" w14:textId="77777777" w:rsidR="00641DDB" w:rsidRDefault="00641DDB" w:rsidP="00641DDB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lastRenderedPageBreak/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fs = require(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ejs = require(</w:t>
      </w:r>
      <w:r>
        <w:rPr>
          <w:rFonts w:ascii="Menlo" w:hAnsi="Menlo" w:cs="Menlo"/>
          <w:color w:val="6A8759"/>
          <w:sz w:val="18"/>
          <w:szCs w:val="18"/>
        </w:rPr>
        <w:t>'ejs'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mysql = require(</w:t>
      </w:r>
      <w:r>
        <w:rPr>
          <w:rFonts w:ascii="Menlo" w:hAnsi="Menlo" w:cs="Menlo"/>
          <w:color w:val="6A8759"/>
          <w:sz w:val="18"/>
          <w:szCs w:val="18"/>
        </w:rPr>
        <w:t>'mysql'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express = require(</w:t>
      </w:r>
      <w:r>
        <w:rPr>
          <w:rFonts w:ascii="Menlo" w:hAnsi="Menlo" w:cs="Menlo"/>
          <w:color w:val="6A8759"/>
          <w:sz w:val="18"/>
          <w:szCs w:val="18"/>
        </w:rPr>
        <w:t>'express'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bodyParser = require(</w:t>
      </w:r>
      <w:r>
        <w:rPr>
          <w:rFonts w:ascii="Menlo" w:hAnsi="Menlo" w:cs="Menlo"/>
          <w:color w:val="6A8759"/>
          <w:sz w:val="18"/>
          <w:szCs w:val="18"/>
        </w:rPr>
        <w:t>'body-parser'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데이터베이스와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client = mysql.createConnection({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user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'root'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password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'rkswlsla'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database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'Nodedata'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app = express()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app.use(bodyParser.urlencoded({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extended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CC7832"/>
          <w:sz w:val="18"/>
          <w:szCs w:val="18"/>
        </w:rPr>
        <w:t>false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app.listen(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console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라우트를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수행합니다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app.</w:t>
      </w:r>
      <w:r>
        <w:rPr>
          <w:rFonts w:ascii="Menlo" w:hAnsi="Menlo" w:cs="Menlo"/>
          <w:color w:val="9876AA"/>
          <w:sz w:val="18"/>
          <w:szCs w:val="18"/>
        </w:rPr>
        <w:t>get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'/'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fs.readFile(</w:t>
      </w:r>
      <w:r>
        <w:rPr>
          <w:rFonts w:ascii="Menlo" w:hAnsi="Menlo" w:cs="Menlo"/>
          <w:color w:val="6A8759"/>
          <w:sz w:val="18"/>
          <w:szCs w:val="18"/>
        </w:rPr>
        <w:t>'list.html'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'utf8'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데이터베이스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쿼리를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client.query(</w:t>
      </w:r>
      <w:r>
        <w:rPr>
          <w:rFonts w:ascii="Menlo" w:hAnsi="Menlo" w:cs="Menlo"/>
          <w:color w:val="6A8759"/>
          <w:sz w:val="18"/>
          <w:szCs w:val="18"/>
        </w:rPr>
        <w:t>'SELECT * FROM products'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results)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응답합니다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send</w:t>
      </w:r>
      <w:r>
        <w:rPr>
          <w:rFonts w:ascii="Menlo" w:hAnsi="Menlo" w:cs="Menlo"/>
          <w:color w:val="A9B7C6"/>
          <w:sz w:val="18"/>
          <w:szCs w:val="18"/>
        </w:rPr>
        <w:t>(ejs.render(data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data</w:t>
      </w:r>
      <w:r>
        <w:rPr>
          <w:rFonts w:ascii="Menlo" w:hAnsi="Menlo" w:cs="Menlo"/>
          <w:color w:val="A9B7C6"/>
          <w:sz w:val="18"/>
          <w:szCs w:val="18"/>
        </w:rPr>
        <w:t>: results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}))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65E18BC6" w14:textId="77777777" w:rsidR="00641DDB" w:rsidRDefault="00641DDB" w:rsidP="00641DDB">
      <w:pPr>
        <w:pStyle w:val="a3"/>
      </w:pPr>
      <w:r>
        <w:t>리스트</w:t>
      </w:r>
      <w:r>
        <w:t xml:space="preserve"> HTML </w:t>
      </w:r>
      <w:r>
        <w:t>화면를</w:t>
      </w:r>
      <w:r>
        <w:t xml:space="preserve"> </w:t>
      </w:r>
      <w:r>
        <w:t>작성해봅니다</w:t>
      </w:r>
      <w:r>
        <w:t>.</w:t>
      </w:r>
    </w:p>
    <w:p w14:paraId="18BC0645" w14:textId="77777777" w:rsidR="00641DDB" w:rsidRDefault="00641DDB" w:rsidP="00641DDB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&lt;!DOCTYPE </w:t>
      </w:r>
      <w:r>
        <w:rPr>
          <w:rFonts w:ascii="Menlo" w:hAnsi="Menlo" w:cs="Menlo"/>
          <w:color w:val="BABABA"/>
          <w:sz w:val="18"/>
          <w:szCs w:val="18"/>
        </w:rPr>
        <w:t>html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>&lt;html&gt;</w:t>
      </w:r>
      <w:r>
        <w:rPr>
          <w:rFonts w:ascii="Menlo" w:hAnsi="Menlo" w:cs="Menlo"/>
          <w:color w:val="E8BF6A"/>
          <w:sz w:val="18"/>
          <w:szCs w:val="18"/>
        </w:rPr>
        <w:br/>
        <w:t>&lt;head&gt;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&lt;title&gt;</w:t>
      </w:r>
      <w:r>
        <w:rPr>
          <w:rFonts w:ascii="Menlo" w:hAnsi="Menlo" w:cs="Menlo"/>
          <w:color w:val="A9B7C6"/>
          <w:sz w:val="18"/>
          <w:szCs w:val="18"/>
        </w:rPr>
        <w:t>List Page</w:t>
      </w:r>
      <w:r>
        <w:rPr>
          <w:rFonts w:ascii="Menlo" w:hAnsi="Menlo" w:cs="Menlo"/>
          <w:color w:val="E8BF6A"/>
          <w:sz w:val="18"/>
          <w:szCs w:val="18"/>
        </w:rPr>
        <w:t>&lt;/title&gt;</w:t>
      </w:r>
      <w:r>
        <w:rPr>
          <w:rFonts w:ascii="Menlo" w:hAnsi="Menlo" w:cs="Menlo"/>
          <w:color w:val="E8BF6A"/>
          <w:sz w:val="18"/>
          <w:szCs w:val="18"/>
        </w:rPr>
        <w:br/>
        <w:t>&lt;/head&gt;</w:t>
      </w:r>
      <w:r>
        <w:rPr>
          <w:rFonts w:ascii="Menlo" w:hAnsi="Menlo" w:cs="Menlo"/>
          <w:color w:val="E8BF6A"/>
          <w:sz w:val="18"/>
          <w:szCs w:val="18"/>
        </w:rPr>
        <w:br/>
        <w:t>&lt;body&gt;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&lt;h1&gt;</w:t>
      </w:r>
      <w:r>
        <w:rPr>
          <w:rFonts w:ascii="Menlo" w:hAnsi="Menlo" w:cs="Menlo"/>
          <w:color w:val="A9B7C6"/>
          <w:sz w:val="18"/>
          <w:szCs w:val="18"/>
        </w:rPr>
        <w:t>List Page</w:t>
      </w:r>
      <w:r>
        <w:rPr>
          <w:rFonts w:ascii="Menlo" w:hAnsi="Menlo" w:cs="Menlo"/>
          <w:color w:val="E8BF6A"/>
          <w:sz w:val="18"/>
          <w:szCs w:val="18"/>
        </w:rPr>
        <w:t>&lt;/h1&gt;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&lt;hr 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&lt;table </w:t>
      </w:r>
      <w:r>
        <w:rPr>
          <w:rFonts w:ascii="Menlo" w:hAnsi="Menlo" w:cs="Menlo"/>
          <w:color w:val="BABABA"/>
          <w:sz w:val="18"/>
          <w:szCs w:val="18"/>
        </w:rPr>
        <w:t>width=</w:t>
      </w:r>
      <w:r>
        <w:rPr>
          <w:rFonts w:ascii="Menlo" w:hAnsi="Menlo" w:cs="Menlo"/>
          <w:color w:val="A5C261"/>
          <w:sz w:val="18"/>
          <w:szCs w:val="18"/>
        </w:rPr>
        <w:t xml:space="preserve">"100%" </w:t>
      </w:r>
      <w:r>
        <w:rPr>
          <w:rFonts w:ascii="Menlo" w:hAnsi="Menlo" w:cs="Menlo"/>
          <w:color w:val="BABABA"/>
          <w:sz w:val="18"/>
          <w:szCs w:val="18"/>
        </w:rPr>
        <w:t>border=</w:t>
      </w:r>
      <w:r>
        <w:rPr>
          <w:rFonts w:ascii="Menlo" w:hAnsi="Menlo" w:cs="Menlo"/>
          <w:color w:val="A5C261"/>
          <w:sz w:val="18"/>
          <w:szCs w:val="18"/>
        </w:rPr>
        <w:t>"1"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&lt;th&gt;</w:t>
      </w:r>
      <w:r>
        <w:rPr>
          <w:rFonts w:ascii="Menlo" w:hAnsi="Menlo" w:cs="Menlo"/>
          <w:color w:val="A9B7C6"/>
          <w:sz w:val="18"/>
          <w:szCs w:val="18"/>
        </w:rPr>
        <w:t>ID</w:t>
      </w:r>
      <w:r>
        <w:rPr>
          <w:rFonts w:ascii="Menlo" w:hAnsi="Menlo" w:cs="Menlo"/>
          <w:color w:val="E8BF6A"/>
          <w:sz w:val="18"/>
          <w:szCs w:val="18"/>
        </w:rPr>
        <w:t>&lt;/th&gt;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&lt;th&gt;</w:t>
      </w:r>
      <w:r>
        <w:rPr>
          <w:rFonts w:ascii="Menlo" w:hAnsi="Menlo" w:cs="Menlo"/>
          <w:color w:val="A9B7C6"/>
          <w:sz w:val="18"/>
          <w:szCs w:val="18"/>
        </w:rPr>
        <w:t>Name</w:t>
      </w:r>
      <w:r>
        <w:rPr>
          <w:rFonts w:ascii="Menlo" w:hAnsi="Menlo" w:cs="Menlo"/>
          <w:color w:val="E8BF6A"/>
          <w:sz w:val="18"/>
          <w:szCs w:val="18"/>
        </w:rPr>
        <w:t>&lt;/th&gt;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&lt;th&gt;</w:t>
      </w:r>
      <w:r>
        <w:rPr>
          <w:rFonts w:ascii="Menlo" w:hAnsi="Menlo" w:cs="Menlo"/>
          <w:color w:val="A9B7C6"/>
          <w:sz w:val="18"/>
          <w:szCs w:val="18"/>
        </w:rPr>
        <w:t>Model Number</w:t>
      </w:r>
      <w:r>
        <w:rPr>
          <w:rFonts w:ascii="Menlo" w:hAnsi="Menlo" w:cs="Menlo"/>
          <w:color w:val="E8BF6A"/>
          <w:sz w:val="18"/>
          <w:szCs w:val="18"/>
        </w:rPr>
        <w:t>&lt;/th&gt;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&lt;th&gt;</w:t>
      </w:r>
      <w:r>
        <w:rPr>
          <w:rFonts w:ascii="Menlo" w:hAnsi="Menlo" w:cs="Menlo"/>
          <w:color w:val="A9B7C6"/>
          <w:sz w:val="18"/>
          <w:szCs w:val="18"/>
        </w:rPr>
        <w:t>Series</w:t>
      </w:r>
      <w:r>
        <w:rPr>
          <w:rFonts w:ascii="Menlo" w:hAnsi="Menlo" w:cs="Menlo"/>
          <w:color w:val="E8BF6A"/>
          <w:sz w:val="18"/>
          <w:szCs w:val="18"/>
        </w:rPr>
        <w:t>&lt;/th&gt;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&lt;/tr&gt;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&lt;% data.forEach(function (item, index) { 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E8BF6A"/>
          <w:sz w:val="18"/>
          <w:szCs w:val="18"/>
        </w:rPr>
        <w:t>&lt;tr&gt;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&lt;td&gt;</w:t>
      </w:r>
      <w:r>
        <w:rPr>
          <w:rFonts w:ascii="Menlo" w:hAnsi="Menlo" w:cs="Menlo"/>
          <w:color w:val="A9B7C6"/>
          <w:sz w:val="18"/>
          <w:szCs w:val="18"/>
        </w:rPr>
        <w:t>&lt;%= item.id %&gt;</w:t>
      </w:r>
      <w:r>
        <w:rPr>
          <w:rFonts w:ascii="Menlo" w:hAnsi="Menlo" w:cs="Menlo"/>
          <w:color w:val="E8BF6A"/>
          <w:sz w:val="18"/>
          <w:szCs w:val="18"/>
        </w:rPr>
        <w:t>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&lt;td&gt;</w:t>
      </w:r>
      <w:r>
        <w:rPr>
          <w:rFonts w:ascii="Menlo" w:hAnsi="Menlo" w:cs="Menlo"/>
          <w:color w:val="A9B7C6"/>
          <w:sz w:val="18"/>
          <w:szCs w:val="18"/>
        </w:rPr>
        <w:t>&lt;%= item.name %&gt;</w:t>
      </w:r>
      <w:r>
        <w:rPr>
          <w:rFonts w:ascii="Menlo" w:hAnsi="Menlo" w:cs="Menlo"/>
          <w:color w:val="E8BF6A"/>
          <w:sz w:val="18"/>
          <w:szCs w:val="18"/>
        </w:rPr>
        <w:t>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&lt;td&gt;</w:t>
      </w:r>
      <w:r>
        <w:rPr>
          <w:rFonts w:ascii="Menlo" w:hAnsi="Menlo" w:cs="Menlo"/>
          <w:color w:val="A9B7C6"/>
          <w:sz w:val="18"/>
          <w:szCs w:val="18"/>
        </w:rPr>
        <w:t>&lt;%= item.modelnumber %&gt;</w:t>
      </w:r>
      <w:r>
        <w:rPr>
          <w:rFonts w:ascii="Menlo" w:hAnsi="Menlo" w:cs="Menlo"/>
          <w:color w:val="E8BF6A"/>
          <w:sz w:val="18"/>
          <w:szCs w:val="18"/>
        </w:rPr>
        <w:t>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&lt;td&gt;</w:t>
      </w:r>
      <w:r>
        <w:rPr>
          <w:rFonts w:ascii="Menlo" w:hAnsi="Menlo" w:cs="Menlo"/>
          <w:color w:val="A9B7C6"/>
          <w:sz w:val="18"/>
          <w:szCs w:val="18"/>
        </w:rPr>
        <w:t>&lt;%= item.series %&gt;</w:t>
      </w:r>
      <w:r>
        <w:rPr>
          <w:rFonts w:ascii="Menlo" w:hAnsi="Menlo" w:cs="Menlo"/>
          <w:color w:val="E8BF6A"/>
          <w:sz w:val="18"/>
          <w:szCs w:val="18"/>
        </w:rPr>
        <w:t>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&lt;/tr&gt;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&lt;% }); 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</w:t>
      </w:r>
      <w:r>
        <w:rPr>
          <w:rFonts w:ascii="Menlo" w:hAnsi="Menlo" w:cs="Menlo"/>
          <w:color w:val="E8BF6A"/>
          <w:sz w:val="18"/>
          <w:szCs w:val="18"/>
        </w:rPr>
        <w:t>&lt;/table&gt;</w:t>
      </w:r>
      <w:r>
        <w:rPr>
          <w:rFonts w:ascii="Menlo" w:hAnsi="Menlo" w:cs="Menlo"/>
          <w:color w:val="E8BF6A"/>
          <w:sz w:val="18"/>
          <w:szCs w:val="18"/>
        </w:rPr>
        <w:br/>
        <w:t>&lt;/body&gt;</w:t>
      </w:r>
      <w:r>
        <w:rPr>
          <w:rFonts w:ascii="Menlo" w:hAnsi="Menlo" w:cs="Menlo"/>
          <w:color w:val="E8BF6A"/>
          <w:sz w:val="18"/>
          <w:szCs w:val="18"/>
        </w:rPr>
        <w:br/>
        <w:t>&lt;/html&gt;</w:t>
      </w:r>
    </w:p>
    <w:p w14:paraId="004948A8" w14:textId="77777777" w:rsidR="00641DDB" w:rsidRDefault="00641DDB" w:rsidP="00641DDB">
      <w:pPr>
        <w:pStyle w:val="a3"/>
      </w:pPr>
      <w:r>
        <w:lastRenderedPageBreak/>
        <w:t>*</w:t>
      </w:r>
      <w:r>
        <w:t>실행결과</w:t>
      </w:r>
    </w:p>
    <w:p w14:paraId="1675025E" w14:textId="7E891E2E" w:rsidR="00641DDB" w:rsidRDefault="00641DDB" w:rsidP="00641DDB">
      <w:pPr>
        <w:pStyle w:val="a3"/>
      </w:pPr>
      <w:r>
        <w:rPr>
          <w:noProof/>
        </w:rPr>
        <w:drawing>
          <wp:inline distT="0" distB="0" distL="0" distR="0" wp14:anchorId="61D1DB45" wp14:editId="10AAABAF">
            <wp:extent cx="24135715" cy="4295775"/>
            <wp:effectExtent l="0" t="0" r="0" b="0"/>
            <wp:docPr id="19" name="그림 19" descr="http://libqa.com/imageView?path=/resource/temp/7/2017032556766158810757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ibqa.com/imageView?path=/resource/temp/7/20170325567661588107578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571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14:paraId="21E87F82" w14:textId="77777777" w:rsidR="00641DDB" w:rsidRDefault="00641DDB" w:rsidP="00641DDB">
      <w:pPr>
        <w:pStyle w:val="a3"/>
      </w:pPr>
    </w:p>
    <w:p w14:paraId="6F705846" w14:textId="77777777" w:rsidR="00641DDB" w:rsidRDefault="00641DDB" w:rsidP="00641DDB">
      <w:pPr>
        <w:pStyle w:val="a3"/>
      </w:pPr>
      <w:r>
        <w:t>작성된</w:t>
      </w:r>
      <w:r>
        <w:t xml:space="preserve"> </w:t>
      </w:r>
      <w:r>
        <w:t>코드를</w:t>
      </w:r>
      <w:r>
        <w:t xml:space="preserve"> </w:t>
      </w:r>
      <w:r>
        <w:t>실행해보면</w:t>
      </w:r>
      <w:r>
        <w:t>, DB</w:t>
      </w:r>
      <w:r>
        <w:t>에서</w:t>
      </w:r>
      <w:r>
        <w:t xml:space="preserve"> </w:t>
      </w:r>
      <w:r>
        <w:t>가져온</w:t>
      </w:r>
      <w:r>
        <w:t xml:space="preserve"> </w:t>
      </w:r>
      <w:r>
        <w:t>데이터를</w:t>
      </w:r>
      <w:r>
        <w:t xml:space="preserve"> HTML</w:t>
      </w:r>
      <w:r>
        <w:t>화면에서</w:t>
      </w:r>
      <w:r>
        <w:t xml:space="preserve"> </w:t>
      </w:r>
      <w:r>
        <w:t>리스팅해서</w:t>
      </w:r>
      <w:r>
        <w:t xml:space="preserve"> </w:t>
      </w:r>
      <w:r>
        <w:t>보여주는</w:t>
      </w:r>
      <w:r>
        <w:t xml:space="preserve"> </w:t>
      </w:r>
      <w:r>
        <w:t>코드를</w:t>
      </w:r>
      <w:r>
        <w:t xml:space="preserve"> </w:t>
      </w:r>
      <w:r>
        <w:t>작성했습니다</w:t>
      </w:r>
      <w:r>
        <w:t>.</w:t>
      </w:r>
    </w:p>
    <w:p w14:paraId="43F774BC" w14:textId="77777777" w:rsidR="00641DDB" w:rsidRDefault="00641DDB" w:rsidP="00641DDB">
      <w:pPr>
        <w:pStyle w:val="a3"/>
      </w:pPr>
      <w:r>
        <w:t>그럼</w:t>
      </w:r>
      <w:r>
        <w:t xml:space="preserve"> </w:t>
      </w:r>
      <w:r>
        <w:t>이제</w:t>
      </w:r>
      <w:r>
        <w:t xml:space="preserve"> </w:t>
      </w:r>
      <w:r>
        <w:t>데이터를</w:t>
      </w:r>
      <w:r>
        <w:t xml:space="preserve"> </w:t>
      </w:r>
      <w:r>
        <w:t>저장하는</w:t>
      </w:r>
      <w:r>
        <w:t xml:space="preserve"> </w:t>
      </w:r>
      <w:r>
        <w:t>로직을</w:t>
      </w:r>
      <w:r>
        <w:t xml:space="preserve"> </w:t>
      </w:r>
      <w:r>
        <w:t>작성해봅니다</w:t>
      </w:r>
      <w:r>
        <w:t>.</w:t>
      </w:r>
    </w:p>
    <w:p w14:paraId="07461B27" w14:textId="77777777" w:rsidR="00641DDB" w:rsidRDefault="00641DDB" w:rsidP="00641DDB">
      <w:pPr>
        <w:pStyle w:val="a3"/>
      </w:pPr>
      <w:r>
        <w:t>우선</w:t>
      </w:r>
      <w:r>
        <w:t xml:space="preserve">, </w:t>
      </w:r>
      <w:r>
        <w:t>저장하는</w:t>
      </w:r>
      <w:r>
        <w:t xml:space="preserve"> </w:t>
      </w:r>
      <w:r>
        <w:t>페이지으로</w:t>
      </w:r>
      <w:r>
        <w:t xml:space="preserve"> </w:t>
      </w:r>
      <w:r>
        <w:t>이동하는</w:t>
      </w:r>
      <w:r>
        <w:t xml:space="preserve"> URL</w:t>
      </w:r>
      <w:r>
        <w:t>와</w:t>
      </w:r>
      <w:r>
        <w:t xml:space="preserve"> </w:t>
      </w:r>
      <w:r>
        <w:t>저장페이지에서</w:t>
      </w:r>
      <w:r>
        <w:t xml:space="preserve"> </w:t>
      </w:r>
      <w:r>
        <w:t>입력값을</w:t>
      </w:r>
      <w:r>
        <w:t xml:space="preserve"> </w:t>
      </w:r>
      <w:r>
        <w:t>받아서</w:t>
      </w:r>
      <w:r>
        <w:t xml:space="preserve"> DB</w:t>
      </w:r>
      <w:r>
        <w:t>에</w:t>
      </w:r>
      <w:r>
        <w:t xml:space="preserve"> insert, </w:t>
      </w:r>
      <w:r>
        <w:t>정상적으로</w:t>
      </w:r>
      <w:r>
        <w:t xml:space="preserve"> </w:t>
      </w:r>
      <w:r>
        <w:t>처리가</w:t>
      </w:r>
      <w:r>
        <w:t xml:space="preserve"> </w:t>
      </w:r>
      <w:r>
        <w:t>되면</w:t>
      </w:r>
      <w:r>
        <w:t xml:space="preserve"> list </w:t>
      </w:r>
      <w:r>
        <w:t>화면으로</w:t>
      </w:r>
      <w:r>
        <w:t xml:space="preserve"> </w:t>
      </w:r>
      <w:r>
        <w:t>이동하는</w:t>
      </w:r>
      <w:r>
        <w:t xml:space="preserve"> </w:t>
      </w:r>
      <w:r>
        <w:t>로직을</w:t>
      </w:r>
      <w:r>
        <w:t xml:space="preserve"> </w:t>
      </w:r>
      <w:r>
        <w:t>작성해봅니다</w:t>
      </w:r>
      <w:r>
        <w:t>.</w:t>
      </w:r>
    </w:p>
    <w:p w14:paraId="278C6C41" w14:textId="77777777" w:rsidR="00641DDB" w:rsidRDefault="00641DDB" w:rsidP="00641DDB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app.</w:t>
      </w:r>
      <w:r>
        <w:rPr>
          <w:rFonts w:ascii="Menlo" w:hAnsi="Menlo" w:cs="Menlo"/>
          <w:color w:val="9876AA"/>
          <w:sz w:val="18"/>
          <w:szCs w:val="18"/>
        </w:rPr>
        <w:t>get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'/insert'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fs.readFile(</w:t>
      </w:r>
      <w:r>
        <w:rPr>
          <w:rFonts w:ascii="Menlo" w:hAnsi="Menlo" w:cs="Menlo"/>
          <w:color w:val="6A8759"/>
          <w:sz w:val="18"/>
          <w:szCs w:val="18"/>
        </w:rPr>
        <w:t>'insert.html'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'utf8'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응답합니다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send</w:t>
      </w:r>
      <w:r>
        <w:rPr>
          <w:rFonts w:ascii="Menlo" w:hAnsi="Menlo" w:cs="Menlo"/>
          <w:color w:val="A9B7C6"/>
          <w:sz w:val="18"/>
          <w:szCs w:val="18"/>
        </w:rPr>
        <w:t>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app.post(</w:t>
      </w:r>
      <w:r>
        <w:rPr>
          <w:rFonts w:ascii="Menlo" w:hAnsi="Menlo" w:cs="Menlo"/>
          <w:color w:val="6A8759"/>
          <w:sz w:val="18"/>
          <w:szCs w:val="18"/>
        </w:rPr>
        <w:t>'/insert'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변수를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선언합니다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body = request.</w:t>
      </w:r>
      <w:r>
        <w:rPr>
          <w:rFonts w:ascii="Menlo" w:hAnsi="Menlo" w:cs="Menlo"/>
          <w:color w:val="9876AA"/>
          <w:sz w:val="18"/>
          <w:szCs w:val="18"/>
        </w:rPr>
        <w:t>body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데이터베이스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쿼리를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client.query(</w:t>
      </w:r>
      <w:r>
        <w:rPr>
          <w:rFonts w:ascii="Menlo" w:hAnsi="Menlo" w:cs="Menlo"/>
          <w:color w:val="6A8759"/>
          <w:sz w:val="18"/>
          <w:szCs w:val="18"/>
        </w:rPr>
        <w:t>'INSERT INTO products (name, modelnumber, series) VALUES (?, ?, ?)'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body.</w:t>
      </w:r>
      <w:r>
        <w:rPr>
          <w:rFonts w:ascii="Menlo" w:hAnsi="Menlo" w:cs="Menlo"/>
          <w:color w:val="9876AA"/>
          <w:sz w:val="18"/>
          <w:szCs w:val="18"/>
        </w:rPr>
        <w:t>name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body.</w:t>
      </w:r>
      <w:r>
        <w:rPr>
          <w:rFonts w:ascii="Menlo" w:hAnsi="Menlo" w:cs="Menlo"/>
          <w:color w:val="9876AA"/>
          <w:sz w:val="18"/>
          <w:szCs w:val="18"/>
        </w:rPr>
        <w:t>modelnumber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body.</w:t>
      </w:r>
      <w:r>
        <w:rPr>
          <w:rFonts w:ascii="Menlo" w:hAnsi="Menlo" w:cs="Menlo"/>
          <w:color w:val="9876AA"/>
          <w:sz w:val="18"/>
          <w:szCs w:val="18"/>
        </w:rPr>
        <w:t>series</w:t>
      </w:r>
      <w:r>
        <w:rPr>
          <w:rFonts w:ascii="Menlo" w:hAnsi="Menlo" w:cs="Menlo"/>
          <w:color w:val="9876AA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응답합니다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response.redirect(</w:t>
      </w:r>
      <w:r>
        <w:rPr>
          <w:rFonts w:ascii="Menlo" w:hAnsi="Menlo" w:cs="Menlo"/>
          <w:color w:val="6A8759"/>
          <w:sz w:val="18"/>
          <w:szCs w:val="18"/>
        </w:rPr>
        <w:t>'/'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5121BF39" w14:textId="77777777" w:rsidR="00641DDB" w:rsidRDefault="00641DDB" w:rsidP="00641DDB">
      <w:pPr>
        <w:pStyle w:val="a3"/>
      </w:pPr>
      <w:r>
        <w:t>기존</w:t>
      </w:r>
      <w:r>
        <w:t xml:space="preserve"> list.html</w:t>
      </w:r>
      <w:r>
        <w:t>에서</w:t>
      </w:r>
      <w:r>
        <w:t xml:space="preserve"> insert </w:t>
      </w:r>
      <w:r>
        <w:t>링크를</w:t>
      </w:r>
      <w:r>
        <w:t xml:space="preserve"> </w:t>
      </w:r>
      <w:r>
        <w:t>걸어줍니다</w:t>
      </w:r>
      <w:r>
        <w:t>.</w:t>
      </w:r>
    </w:p>
    <w:p w14:paraId="16B1BDBC" w14:textId="77777777" w:rsidR="00641DDB" w:rsidRDefault="00641DDB" w:rsidP="00641DDB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&lt;h1&gt;</w:t>
      </w:r>
      <w:r>
        <w:rPr>
          <w:rFonts w:ascii="Menlo" w:hAnsi="Menlo" w:cs="Menlo"/>
          <w:color w:val="A9B7C6"/>
          <w:sz w:val="18"/>
          <w:szCs w:val="18"/>
        </w:rPr>
        <w:t>List Page</w:t>
      </w:r>
      <w:r>
        <w:rPr>
          <w:rFonts w:ascii="Menlo" w:hAnsi="Menlo" w:cs="Menlo"/>
          <w:color w:val="E8BF6A"/>
          <w:sz w:val="18"/>
          <w:szCs w:val="18"/>
        </w:rPr>
        <w:t>&lt;/h1&gt;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&lt;a </w:t>
      </w:r>
      <w:r>
        <w:rPr>
          <w:rFonts w:ascii="Menlo" w:hAnsi="Menlo" w:cs="Menlo"/>
          <w:color w:val="BABABA"/>
          <w:sz w:val="18"/>
          <w:szCs w:val="18"/>
        </w:rPr>
        <w:t>href=</w:t>
      </w:r>
      <w:r>
        <w:rPr>
          <w:rFonts w:ascii="Menlo" w:hAnsi="Menlo" w:cs="Menlo"/>
          <w:color w:val="A5C261"/>
          <w:sz w:val="18"/>
          <w:szCs w:val="18"/>
        </w:rPr>
        <w:t>"/insert"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INSERT DATA</w:t>
      </w:r>
      <w:r>
        <w:rPr>
          <w:rFonts w:ascii="Menlo" w:hAnsi="Menlo" w:cs="Menlo"/>
          <w:color w:val="E8BF6A"/>
          <w:sz w:val="18"/>
          <w:szCs w:val="18"/>
        </w:rPr>
        <w:t>&lt;/a&gt;</w:t>
      </w:r>
      <w:r>
        <w:rPr>
          <w:rFonts w:ascii="Menlo" w:hAnsi="Menlo" w:cs="Menlo"/>
          <w:color w:val="E8BF6A"/>
          <w:sz w:val="18"/>
          <w:szCs w:val="18"/>
        </w:rPr>
        <w:br/>
        <w:t>&lt;hr /&gt;</w:t>
      </w:r>
    </w:p>
    <w:p w14:paraId="3BC88879" w14:textId="77777777" w:rsidR="00641DDB" w:rsidRDefault="00641DDB" w:rsidP="00641DDB">
      <w:pPr>
        <w:pStyle w:val="a3"/>
      </w:pPr>
      <w:r>
        <w:t xml:space="preserve">insert </w:t>
      </w:r>
      <w:r>
        <w:t>페이지를</w:t>
      </w:r>
      <w:r>
        <w:t xml:space="preserve"> </w:t>
      </w:r>
      <w:r>
        <w:t>작성해봅니다</w:t>
      </w:r>
      <w:r>
        <w:t>.</w:t>
      </w:r>
    </w:p>
    <w:p w14:paraId="1728661F" w14:textId="77777777" w:rsidR="00641DDB" w:rsidRDefault="00641DDB" w:rsidP="00641DDB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&lt;!DOCTYPE </w:t>
      </w:r>
      <w:r>
        <w:rPr>
          <w:rFonts w:ascii="Menlo" w:hAnsi="Menlo" w:cs="Menlo"/>
          <w:color w:val="BABABA"/>
          <w:sz w:val="18"/>
          <w:szCs w:val="18"/>
        </w:rPr>
        <w:t>html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>&lt;html&gt;</w:t>
      </w:r>
      <w:r>
        <w:rPr>
          <w:rFonts w:ascii="Menlo" w:hAnsi="Menlo" w:cs="Menlo"/>
          <w:color w:val="E8BF6A"/>
          <w:sz w:val="18"/>
          <w:szCs w:val="18"/>
        </w:rPr>
        <w:br/>
        <w:t>&lt;head&gt;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&lt;title&gt;</w:t>
      </w:r>
      <w:r>
        <w:rPr>
          <w:rFonts w:ascii="Menlo" w:hAnsi="Menlo" w:cs="Menlo"/>
          <w:color w:val="A9B7C6"/>
          <w:sz w:val="18"/>
          <w:szCs w:val="18"/>
        </w:rPr>
        <w:t>Insert Page</w:t>
      </w:r>
      <w:r>
        <w:rPr>
          <w:rFonts w:ascii="Menlo" w:hAnsi="Menlo" w:cs="Menlo"/>
          <w:color w:val="E8BF6A"/>
          <w:sz w:val="18"/>
          <w:szCs w:val="18"/>
        </w:rPr>
        <w:t>&lt;/title&gt;</w:t>
      </w:r>
      <w:r>
        <w:rPr>
          <w:rFonts w:ascii="Menlo" w:hAnsi="Menlo" w:cs="Menlo"/>
          <w:color w:val="E8BF6A"/>
          <w:sz w:val="18"/>
          <w:szCs w:val="18"/>
        </w:rPr>
        <w:br/>
        <w:t>&lt;/head&gt;</w:t>
      </w:r>
      <w:r>
        <w:rPr>
          <w:rFonts w:ascii="Menlo" w:hAnsi="Menlo" w:cs="Menlo"/>
          <w:color w:val="E8BF6A"/>
          <w:sz w:val="18"/>
          <w:szCs w:val="18"/>
        </w:rPr>
        <w:br/>
        <w:t>&lt;body&gt;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&lt;h1&gt;</w:t>
      </w:r>
      <w:r>
        <w:rPr>
          <w:rFonts w:ascii="Menlo" w:hAnsi="Menlo" w:cs="Menlo"/>
          <w:color w:val="A9B7C6"/>
          <w:sz w:val="18"/>
          <w:szCs w:val="18"/>
        </w:rPr>
        <w:t>Insert Page</w:t>
      </w:r>
      <w:r>
        <w:rPr>
          <w:rFonts w:ascii="Menlo" w:hAnsi="Menlo" w:cs="Menlo"/>
          <w:color w:val="E8BF6A"/>
          <w:sz w:val="18"/>
          <w:szCs w:val="18"/>
        </w:rPr>
        <w:t>&lt;/h1&gt;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&lt;hr 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&lt;form </w:t>
      </w:r>
      <w:r>
        <w:rPr>
          <w:rFonts w:ascii="Menlo" w:hAnsi="Menlo" w:cs="Menlo"/>
          <w:color w:val="BABABA"/>
          <w:sz w:val="18"/>
          <w:szCs w:val="18"/>
        </w:rPr>
        <w:t>method=</w:t>
      </w:r>
      <w:r>
        <w:rPr>
          <w:rFonts w:ascii="Menlo" w:hAnsi="Menlo" w:cs="Menlo"/>
          <w:color w:val="A5C261"/>
          <w:sz w:val="18"/>
          <w:szCs w:val="18"/>
        </w:rPr>
        <w:t>"post"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&lt;fieldset&gt;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&lt;legend&gt;</w:t>
      </w:r>
      <w:r>
        <w:rPr>
          <w:rFonts w:ascii="Menlo" w:hAnsi="Menlo" w:cs="Menlo"/>
          <w:color w:val="A9B7C6"/>
          <w:sz w:val="18"/>
          <w:szCs w:val="18"/>
        </w:rPr>
        <w:t>INSERT DATA</w:t>
      </w:r>
      <w:r>
        <w:rPr>
          <w:rFonts w:ascii="Menlo" w:hAnsi="Menlo" w:cs="Menlo"/>
          <w:color w:val="E8BF6A"/>
          <w:sz w:val="18"/>
          <w:szCs w:val="18"/>
        </w:rPr>
        <w:t>&lt;/legend&gt;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&lt;table&gt;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&lt;td&gt;&lt;label&gt;</w:t>
      </w:r>
      <w:r>
        <w:rPr>
          <w:rFonts w:ascii="Menlo" w:hAnsi="Menlo" w:cs="Menlo"/>
          <w:color w:val="A9B7C6"/>
          <w:sz w:val="18"/>
          <w:szCs w:val="18"/>
        </w:rPr>
        <w:t>Name</w:t>
      </w:r>
      <w:r>
        <w:rPr>
          <w:rFonts w:ascii="Menlo" w:hAnsi="Menlo" w:cs="Menlo"/>
          <w:color w:val="E8BF6A"/>
          <w:sz w:val="18"/>
          <w:szCs w:val="18"/>
        </w:rPr>
        <w:t>&lt;/label&gt;&lt;/td&gt;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"text" </w:t>
      </w:r>
      <w:r>
        <w:rPr>
          <w:rFonts w:ascii="Menlo" w:hAnsi="Menlo" w:cs="Menlo"/>
          <w:color w:val="BABABA"/>
          <w:sz w:val="18"/>
          <w:szCs w:val="18"/>
        </w:rPr>
        <w:t>name=</w:t>
      </w:r>
      <w:r>
        <w:rPr>
          <w:rFonts w:ascii="Menlo" w:hAnsi="Menlo" w:cs="Menlo"/>
          <w:color w:val="A5C261"/>
          <w:sz w:val="18"/>
          <w:szCs w:val="18"/>
        </w:rPr>
        <w:t xml:space="preserve">"name" </w:t>
      </w:r>
      <w:r>
        <w:rPr>
          <w:rFonts w:ascii="Menlo" w:hAnsi="Menlo" w:cs="Menlo"/>
          <w:color w:val="E8BF6A"/>
          <w:sz w:val="18"/>
          <w:szCs w:val="18"/>
        </w:rPr>
        <w:t>/&gt;&lt;/td&gt;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&lt;td&gt;&lt;label&gt;</w:t>
      </w:r>
      <w:r>
        <w:rPr>
          <w:rFonts w:ascii="Menlo" w:hAnsi="Menlo" w:cs="Menlo"/>
          <w:color w:val="A9B7C6"/>
          <w:sz w:val="18"/>
          <w:szCs w:val="18"/>
        </w:rPr>
        <w:t>Model Number</w:t>
      </w:r>
      <w:r>
        <w:rPr>
          <w:rFonts w:ascii="Menlo" w:hAnsi="Menlo" w:cs="Menlo"/>
          <w:color w:val="E8BF6A"/>
          <w:sz w:val="18"/>
          <w:szCs w:val="18"/>
        </w:rPr>
        <w:t>&lt;/label&gt;&lt;/td&gt;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"text" </w:t>
      </w:r>
      <w:r>
        <w:rPr>
          <w:rFonts w:ascii="Menlo" w:hAnsi="Menlo" w:cs="Menlo"/>
          <w:color w:val="BABABA"/>
          <w:sz w:val="18"/>
          <w:szCs w:val="18"/>
        </w:rPr>
        <w:t>name=</w:t>
      </w:r>
      <w:r>
        <w:rPr>
          <w:rFonts w:ascii="Menlo" w:hAnsi="Menlo" w:cs="Menlo"/>
          <w:color w:val="A5C261"/>
          <w:sz w:val="18"/>
          <w:szCs w:val="18"/>
        </w:rPr>
        <w:t xml:space="preserve">"modelnumber" </w:t>
      </w:r>
      <w:r>
        <w:rPr>
          <w:rFonts w:ascii="Menlo" w:hAnsi="Menlo" w:cs="Menlo"/>
          <w:color w:val="E8BF6A"/>
          <w:sz w:val="18"/>
          <w:szCs w:val="18"/>
        </w:rPr>
        <w:t>/&gt;&lt;/td&gt;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&lt;td&gt;&lt;label&gt;</w:t>
      </w:r>
      <w:r>
        <w:rPr>
          <w:rFonts w:ascii="Menlo" w:hAnsi="Menlo" w:cs="Menlo"/>
          <w:color w:val="A9B7C6"/>
          <w:sz w:val="18"/>
          <w:szCs w:val="18"/>
        </w:rPr>
        <w:t>Series</w:t>
      </w:r>
      <w:r>
        <w:rPr>
          <w:rFonts w:ascii="Menlo" w:hAnsi="Menlo" w:cs="Menlo"/>
          <w:color w:val="E8BF6A"/>
          <w:sz w:val="18"/>
          <w:szCs w:val="18"/>
        </w:rPr>
        <w:t>&lt;/label&gt;&lt;/td&gt;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"text" </w:t>
      </w:r>
      <w:r>
        <w:rPr>
          <w:rFonts w:ascii="Menlo" w:hAnsi="Menlo" w:cs="Menlo"/>
          <w:color w:val="BABABA"/>
          <w:sz w:val="18"/>
          <w:szCs w:val="18"/>
        </w:rPr>
        <w:t>name=</w:t>
      </w:r>
      <w:r>
        <w:rPr>
          <w:rFonts w:ascii="Menlo" w:hAnsi="Menlo" w:cs="Menlo"/>
          <w:color w:val="A5C261"/>
          <w:sz w:val="18"/>
          <w:szCs w:val="18"/>
        </w:rPr>
        <w:t xml:space="preserve">"series" </w:t>
      </w:r>
      <w:r>
        <w:rPr>
          <w:rFonts w:ascii="Menlo" w:hAnsi="Menlo" w:cs="Menlo"/>
          <w:color w:val="E8BF6A"/>
          <w:sz w:val="18"/>
          <w:szCs w:val="18"/>
        </w:rPr>
        <w:t>/&gt;&lt;/td&gt;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&lt;/table&gt;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"submit"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&lt;/fieldset&gt;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&lt;/form&gt;</w:t>
      </w:r>
      <w:r>
        <w:rPr>
          <w:rFonts w:ascii="Menlo" w:hAnsi="Menlo" w:cs="Menlo"/>
          <w:color w:val="E8BF6A"/>
          <w:sz w:val="18"/>
          <w:szCs w:val="18"/>
        </w:rPr>
        <w:br/>
        <w:t>&lt;/body&gt;</w:t>
      </w:r>
      <w:r>
        <w:rPr>
          <w:rFonts w:ascii="Menlo" w:hAnsi="Menlo" w:cs="Menlo"/>
          <w:color w:val="E8BF6A"/>
          <w:sz w:val="18"/>
          <w:szCs w:val="18"/>
        </w:rPr>
        <w:br/>
        <w:t>&lt;/html&gt;</w:t>
      </w:r>
    </w:p>
    <w:p w14:paraId="03E276C7" w14:textId="77777777" w:rsidR="00641DDB" w:rsidRDefault="00641DDB" w:rsidP="00641DDB">
      <w:pPr>
        <w:pStyle w:val="a3"/>
      </w:pPr>
      <w:r>
        <w:t>*</w:t>
      </w:r>
      <w:r>
        <w:t>결과</w:t>
      </w:r>
    </w:p>
    <w:p w14:paraId="21F356A9" w14:textId="603C7B41" w:rsidR="00641DDB" w:rsidRDefault="00641DDB" w:rsidP="00641DDB">
      <w:pPr>
        <w:pStyle w:val="a3"/>
      </w:pPr>
      <w:r>
        <w:rPr>
          <w:noProof/>
        </w:rPr>
        <w:lastRenderedPageBreak/>
        <w:drawing>
          <wp:inline distT="0" distB="0" distL="0" distR="0" wp14:anchorId="4AD5C6F3" wp14:editId="40BAFB03">
            <wp:extent cx="24157305" cy="4954905"/>
            <wp:effectExtent l="0" t="0" r="0" b="0"/>
            <wp:docPr id="18" name="그림 18" descr="http://libqa.com/imageView?path=/resource/temp/7/201703255676642925984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ibqa.com/imageView?path=/resource/temp/7/20170325567664292598444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730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14:paraId="0F5044E0" w14:textId="77777777" w:rsidR="00641DDB" w:rsidRDefault="00641DDB" w:rsidP="00641DDB">
      <w:pPr>
        <w:pStyle w:val="a3"/>
      </w:pPr>
    </w:p>
    <w:p w14:paraId="156EF0B0" w14:textId="77777777" w:rsidR="00641DDB" w:rsidRDefault="00641DDB" w:rsidP="00641DDB">
      <w:pPr>
        <w:pStyle w:val="a3"/>
      </w:pPr>
      <w:r>
        <w:t>이제는</w:t>
      </w:r>
      <w:r>
        <w:t xml:space="preserve"> </w:t>
      </w:r>
      <w:r>
        <w:t>저장한</w:t>
      </w:r>
      <w:r>
        <w:t xml:space="preserve"> </w:t>
      </w:r>
      <w:r>
        <w:t>데이터를</w:t>
      </w:r>
      <w:r>
        <w:t xml:space="preserve"> </w:t>
      </w:r>
      <w:r>
        <w:t>수정하는</w:t>
      </w:r>
      <w:r>
        <w:t xml:space="preserve"> </w:t>
      </w:r>
      <w:r>
        <w:t>로직을</w:t>
      </w:r>
      <w:r>
        <w:t xml:space="preserve"> </w:t>
      </w:r>
      <w:r>
        <w:t>작성해봅니다</w:t>
      </w:r>
      <w:r>
        <w:t>.</w:t>
      </w:r>
    </w:p>
    <w:p w14:paraId="5C1442F6" w14:textId="77777777" w:rsidR="00641DDB" w:rsidRDefault="00641DDB" w:rsidP="00641DDB">
      <w:pPr>
        <w:pStyle w:val="a3"/>
      </w:pPr>
      <w:r>
        <w:t>수정하는</w:t>
      </w:r>
      <w:r>
        <w:t xml:space="preserve"> </w:t>
      </w:r>
      <w:r>
        <w:t>로직은</w:t>
      </w:r>
      <w:r>
        <w:t xml:space="preserve"> </w:t>
      </w:r>
      <w:r>
        <w:t>저장하는</w:t>
      </w:r>
      <w:r>
        <w:t xml:space="preserve"> </w:t>
      </w:r>
      <w:r>
        <w:t>로직과</w:t>
      </w:r>
      <w:r>
        <w:t xml:space="preserve"> </w:t>
      </w:r>
      <w:r>
        <w:t>거의</w:t>
      </w:r>
      <w:r>
        <w:t xml:space="preserve"> </w:t>
      </w:r>
      <w:r>
        <w:t>유사합니다</w:t>
      </w:r>
      <w:r>
        <w:t>.</w:t>
      </w:r>
    </w:p>
    <w:p w14:paraId="1059CBF5" w14:textId="77777777" w:rsidR="00641DDB" w:rsidRDefault="00641DDB" w:rsidP="00641DDB">
      <w:pPr>
        <w:pStyle w:val="HTML"/>
        <w:shd w:val="clear" w:color="auto" w:fill="2B2B2B"/>
        <w:rPr>
          <w:rFonts w:ascii="Menlo" w:hAnsi="Menlo" w:cs="Menlo"/>
          <w:color w:val="6A8759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  <w:shd w:val="clear" w:color="auto" w:fill="344134"/>
        </w:rPr>
        <w:t>app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get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'/edit/:id'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fs.readFile(</w:t>
      </w:r>
      <w:r>
        <w:rPr>
          <w:rFonts w:ascii="Menlo" w:hAnsi="Menlo" w:cs="Menlo"/>
          <w:color w:val="6A8759"/>
          <w:sz w:val="18"/>
          <w:szCs w:val="18"/>
        </w:rPr>
        <w:t>'edit.html'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'utf8'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데이터베이스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쿼리를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client.query(</w:t>
      </w:r>
      <w:r>
        <w:rPr>
          <w:rFonts w:ascii="Menlo" w:hAnsi="Menlo" w:cs="Menlo"/>
          <w:color w:val="6A8759"/>
          <w:sz w:val="18"/>
          <w:szCs w:val="18"/>
        </w:rPr>
        <w:t>'SELECT * FROM products WHERE id = ?'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request.</w:t>
      </w:r>
      <w:r>
        <w:rPr>
          <w:rFonts w:ascii="Menlo" w:hAnsi="Menlo" w:cs="Menlo"/>
          <w:color w:val="9876AA"/>
          <w:sz w:val="18"/>
          <w:szCs w:val="18"/>
        </w:rPr>
        <w:t>params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id</w:t>
      </w:r>
      <w:r>
        <w:rPr>
          <w:rFonts w:ascii="Menlo" w:hAnsi="Menlo" w:cs="Menlo"/>
          <w:color w:val="9876AA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result)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응답합니다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send</w:t>
      </w:r>
      <w:r>
        <w:rPr>
          <w:rFonts w:ascii="Menlo" w:hAnsi="Menlo" w:cs="Menlo"/>
          <w:color w:val="A9B7C6"/>
          <w:sz w:val="18"/>
          <w:szCs w:val="18"/>
        </w:rPr>
        <w:t>(ejs.render(data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data</w:t>
      </w:r>
      <w:r>
        <w:rPr>
          <w:rFonts w:ascii="Menlo" w:hAnsi="Menlo" w:cs="Menlo"/>
          <w:color w:val="A9B7C6"/>
          <w:sz w:val="18"/>
          <w:szCs w:val="18"/>
        </w:rPr>
        <w:t>: result[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}))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  <w:shd w:val="clear" w:color="auto" w:fill="344134"/>
        </w:rPr>
        <w:t>app</w:t>
      </w:r>
      <w:r>
        <w:rPr>
          <w:rFonts w:ascii="Menlo" w:hAnsi="Menlo" w:cs="Menlo"/>
          <w:color w:val="A9B7C6"/>
          <w:sz w:val="18"/>
          <w:szCs w:val="18"/>
        </w:rPr>
        <w:t>.post(</w:t>
      </w:r>
      <w:r>
        <w:rPr>
          <w:rFonts w:ascii="Menlo" w:hAnsi="Menlo" w:cs="Menlo"/>
          <w:color w:val="6A8759"/>
          <w:sz w:val="18"/>
          <w:szCs w:val="18"/>
        </w:rPr>
        <w:t>'/edit/:id'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변수를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선언합니다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body = request.</w:t>
      </w:r>
      <w:r>
        <w:rPr>
          <w:rFonts w:ascii="Menlo" w:hAnsi="Menlo" w:cs="Menlo"/>
          <w:color w:val="9876AA"/>
          <w:sz w:val="18"/>
          <w:szCs w:val="18"/>
        </w:rPr>
        <w:t>body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데이터베이스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쿼리를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client.query(</w:t>
      </w:r>
      <w:r>
        <w:rPr>
          <w:rFonts w:ascii="Menlo" w:hAnsi="Menlo" w:cs="Menlo"/>
          <w:color w:val="6A8759"/>
          <w:sz w:val="18"/>
          <w:szCs w:val="18"/>
        </w:rPr>
        <w:t>'UPDATE products SET name=?, modelnumber=?, series=? WHERE id=?'</w:t>
      </w:r>
    </w:p>
    <w:p w14:paraId="5FF241C1" w14:textId="77777777" w:rsidR="00641DDB" w:rsidRDefault="00641DDB" w:rsidP="00641DDB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lastRenderedPageBreak/>
        <w:t>        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[body.</w:t>
      </w:r>
      <w:r>
        <w:rPr>
          <w:rFonts w:ascii="Menlo" w:hAnsi="Menlo" w:cs="Menlo"/>
          <w:color w:val="9876AA"/>
          <w:sz w:val="18"/>
          <w:szCs w:val="18"/>
        </w:rPr>
        <w:t>name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body.</w:t>
      </w:r>
      <w:r>
        <w:rPr>
          <w:rFonts w:ascii="Menlo" w:hAnsi="Menlo" w:cs="Menlo"/>
          <w:color w:val="9876AA"/>
          <w:sz w:val="18"/>
          <w:szCs w:val="18"/>
        </w:rPr>
        <w:t>modelnumber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body.</w:t>
      </w:r>
      <w:r>
        <w:rPr>
          <w:rFonts w:ascii="Menlo" w:hAnsi="Menlo" w:cs="Menlo"/>
          <w:color w:val="9876AA"/>
          <w:sz w:val="18"/>
          <w:szCs w:val="18"/>
        </w:rPr>
        <w:t>series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request.</w:t>
      </w:r>
      <w:r>
        <w:rPr>
          <w:rFonts w:ascii="Menlo" w:hAnsi="Menlo" w:cs="Menlo"/>
          <w:color w:val="9876AA"/>
          <w:sz w:val="18"/>
          <w:szCs w:val="18"/>
        </w:rPr>
        <w:t>params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id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응답합니다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response.redirect(</w:t>
      </w:r>
      <w:r>
        <w:rPr>
          <w:rFonts w:ascii="Menlo" w:hAnsi="Menlo" w:cs="Menlo"/>
          <w:color w:val="6A8759"/>
          <w:sz w:val="18"/>
          <w:szCs w:val="18"/>
        </w:rPr>
        <w:t>'/'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6BD17B74" w14:textId="77777777" w:rsidR="00641DDB" w:rsidRDefault="00641DDB" w:rsidP="00641DDB">
      <w:pPr>
        <w:pStyle w:val="a3"/>
      </w:pPr>
      <w:r>
        <w:t>* list html</w:t>
      </w:r>
      <w:r>
        <w:t>에</w:t>
      </w:r>
      <w:r>
        <w:t xml:space="preserve"> </w:t>
      </w:r>
      <w:r>
        <w:t>수정링크를</w:t>
      </w:r>
      <w:r>
        <w:t xml:space="preserve"> </w:t>
      </w:r>
      <w:r>
        <w:t>추가합니다</w:t>
      </w:r>
      <w:r>
        <w:t>.</w:t>
      </w:r>
    </w:p>
    <w:p w14:paraId="5E79F205" w14:textId="77777777" w:rsidR="00641DDB" w:rsidRDefault="00641DDB" w:rsidP="00641DDB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&lt;td&gt;&lt;a </w:t>
      </w:r>
      <w:r>
        <w:rPr>
          <w:rFonts w:ascii="Menlo" w:hAnsi="Menlo" w:cs="Menlo"/>
          <w:color w:val="BABABA"/>
          <w:sz w:val="18"/>
          <w:szCs w:val="18"/>
        </w:rPr>
        <w:t>href=</w:t>
      </w:r>
      <w:r>
        <w:rPr>
          <w:rFonts w:ascii="Menlo" w:hAnsi="Menlo" w:cs="Menlo"/>
          <w:color w:val="A5C261"/>
          <w:sz w:val="18"/>
          <w:szCs w:val="18"/>
        </w:rPr>
        <w:t>"/edit/&lt;%= item.id %&gt;"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EDIT</w:t>
      </w:r>
      <w:r>
        <w:rPr>
          <w:rFonts w:ascii="Menlo" w:hAnsi="Menlo" w:cs="Menlo"/>
          <w:color w:val="E8BF6A"/>
          <w:sz w:val="18"/>
          <w:szCs w:val="18"/>
        </w:rPr>
        <w:t>&lt;/a&gt;&lt;/td&gt;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&lt;td&gt;</w:t>
      </w:r>
      <w:r>
        <w:rPr>
          <w:rFonts w:ascii="Menlo" w:hAnsi="Menlo" w:cs="Menlo"/>
          <w:color w:val="A9B7C6"/>
          <w:sz w:val="18"/>
          <w:szCs w:val="18"/>
        </w:rPr>
        <w:t>&lt;%= item.id %&gt;</w:t>
      </w:r>
      <w:r>
        <w:rPr>
          <w:rFonts w:ascii="Menlo" w:hAnsi="Menlo" w:cs="Menlo"/>
          <w:color w:val="E8BF6A"/>
          <w:sz w:val="18"/>
          <w:szCs w:val="18"/>
        </w:rPr>
        <w:t>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&lt;td&gt;</w:t>
      </w:r>
      <w:r>
        <w:rPr>
          <w:rFonts w:ascii="Menlo" w:hAnsi="Menlo" w:cs="Menlo"/>
          <w:color w:val="A9B7C6"/>
          <w:sz w:val="18"/>
          <w:szCs w:val="18"/>
        </w:rPr>
        <w:t>&lt;%= item.name %&gt;</w:t>
      </w:r>
      <w:r>
        <w:rPr>
          <w:rFonts w:ascii="Menlo" w:hAnsi="Menlo" w:cs="Menlo"/>
          <w:color w:val="E8BF6A"/>
          <w:sz w:val="18"/>
          <w:szCs w:val="18"/>
        </w:rPr>
        <w:t>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&lt;td&gt;</w:t>
      </w:r>
      <w:r>
        <w:rPr>
          <w:rFonts w:ascii="Menlo" w:hAnsi="Menlo" w:cs="Menlo"/>
          <w:color w:val="A9B7C6"/>
          <w:sz w:val="18"/>
          <w:szCs w:val="18"/>
        </w:rPr>
        <w:t>&lt;%= item.modelnumber %&gt;</w:t>
      </w:r>
      <w:r>
        <w:rPr>
          <w:rFonts w:ascii="Menlo" w:hAnsi="Menlo" w:cs="Menlo"/>
          <w:color w:val="E8BF6A"/>
          <w:sz w:val="18"/>
          <w:szCs w:val="18"/>
        </w:rPr>
        <w:t>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&lt;td&gt;</w:t>
      </w:r>
      <w:r>
        <w:rPr>
          <w:rFonts w:ascii="Menlo" w:hAnsi="Menlo" w:cs="Menlo"/>
          <w:color w:val="A9B7C6"/>
          <w:sz w:val="18"/>
          <w:szCs w:val="18"/>
        </w:rPr>
        <w:t>&lt;%= item.series %&gt;</w:t>
      </w:r>
      <w:r>
        <w:rPr>
          <w:rFonts w:ascii="Menlo" w:hAnsi="Menlo" w:cs="Menlo"/>
          <w:color w:val="E8BF6A"/>
          <w:sz w:val="18"/>
          <w:szCs w:val="18"/>
        </w:rPr>
        <w:t>&lt;/td&gt;</w:t>
      </w:r>
      <w:r>
        <w:rPr>
          <w:rFonts w:ascii="Menlo" w:hAnsi="Menlo" w:cs="Menlo"/>
          <w:color w:val="E8BF6A"/>
          <w:sz w:val="18"/>
          <w:szCs w:val="18"/>
        </w:rPr>
        <w:br/>
        <w:t>&lt;/tr&gt;</w:t>
      </w:r>
    </w:p>
    <w:p w14:paraId="0746A4C7" w14:textId="77777777" w:rsidR="00641DDB" w:rsidRDefault="00641DDB" w:rsidP="00641DDB">
      <w:pPr>
        <w:pStyle w:val="a3"/>
      </w:pPr>
      <w:r>
        <w:t>* edit html</w:t>
      </w:r>
      <w:r>
        <w:t>을</w:t>
      </w:r>
      <w:r>
        <w:t xml:space="preserve"> </w:t>
      </w:r>
      <w:r>
        <w:t>신규로</w:t>
      </w:r>
      <w:r>
        <w:t xml:space="preserve"> </w:t>
      </w:r>
      <w:r>
        <w:t>생성합니다</w:t>
      </w:r>
      <w:r>
        <w:t>.</w:t>
      </w:r>
    </w:p>
    <w:p w14:paraId="3C2C1C8B" w14:textId="77777777" w:rsidR="00641DDB" w:rsidRDefault="00641DDB" w:rsidP="00641DDB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&lt;!DOCTYPE </w:t>
      </w:r>
      <w:r>
        <w:rPr>
          <w:rFonts w:ascii="Menlo" w:hAnsi="Menlo" w:cs="Menlo"/>
          <w:color w:val="BABABA"/>
          <w:sz w:val="18"/>
          <w:szCs w:val="18"/>
        </w:rPr>
        <w:t>html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>&lt;html&gt;</w:t>
      </w:r>
      <w:r>
        <w:rPr>
          <w:rFonts w:ascii="Menlo" w:hAnsi="Menlo" w:cs="Menlo"/>
          <w:color w:val="E8BF6A"/>
          <w:sz w:val="18"/>
          <w:szCs w:val="18"/>
        </w:rPr>
        <w:br/>
        <w:t>&lt;head&gt;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&lt;title&gt;</w:t>
      </w:r>
      <w:r>
        <w:rPr>
          <w:rFonts w:ascii="Menlo" w:hAnsi="Menlo" w:cs="Menlo"/>
          <w:color w:val="A9B7C6"/>
          <w:sz w:val="18"/>
          <w:szCs w:val="18"/>
        </w:rPr>
        <w:t>Edit Page</w:t>
      </w:r>
      <w:r>
        <w:rPr>
          <w:rFonts w:ascii="Menlo" w:hAnsi="Menlo" w:cs="Menlo"/>
          <w:color w:val="E8BF6A"/>
          <w:sz w:val="18"/>
          <w:szCs w:val="18"/>
        </w:rPr>
        <w:t>&lt;/title&gt;</w:t>
      </w:r>
      <w:r>
        <w:rPr>
          <w:rFonts w:ascii="Menlo" w:hAnsi="Menlo" w:cs="Menlo"/>
          <w:color w:val="E8BF6A"/>
          <w:sz w:val="18"/>
          <w:szCs w:val="18"/>
        </w:rPr>
        <w:br/>
        <w:t>&lt;/head&gt;</w:t>
      </w:r>
      <w:r>
        <w:rPr>
          <w:rFonts w:ascii="Menlo" w:hAnsi="Menlo" w:cs="Menlo"/>
          <w:color w:val="E8BF6A"/>
          <w:sz w:val="18"/>
          <w:szCs w:val="18"/>
        </w:rPr>
        <w:br/>
        <w:t>&lt;body&gt;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&lt;h1&gt;</w:t>
      </w:r>
      <w:r>
        <w:rPr>
          <w:rFonts w:ascii="Menlo" w:hAnsi="Menlo" w:cs="Menlo"/>
          <w:color w:val="A9B7C6"/>
          <w:sz w:val="18"/>
          <w:szCs w:val="18"/>
        </w:rPr>
        <w:t>Edit Page</w:t>
      </w:r>
      <w:r>
        <w:rPr>
          <w:rFonts w:ascii="Menlo" w:hAnsi="Menlo" w:cs="Menlo"/>
          <w:color w:val="E8BF6A"/>
          <w:sz w:val="18"/>
          <w:szCs w:val="18"/>
        </w:rPr>
        <w:t>&lt;/h1&gt;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&lt;hr 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&lt;form </w:t>
      </w:r>
      <w:r>
        <w:rPr>
          <w:rFonts w:ascii="Menlo" w:hAnsi="Menlo" w:cs="Menlo"/>
          <w:color w:val="BABABA"/>
          <w:sz w:val="18"/>
          <w:szCs w:val="18"/>
        </w:rPr>
        <w:t>method=</w:t>
      </w:r>
      <w:r>
        <w:rPr>
          <w:rFonts w:ascii="Menlo" w:hAnsi="Menlo" w:cs="Menlo"/>
          <w:color w:val="A5C261"/>
          <w:sz w:val="18"/>
          <w:szCs w:val="18"/>
        </w:rPr>
        <w:t>"post"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&lt;fieldset&gt;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&lt;legend&gt;</w:t>
      </w:r>
      <w:r>
        <w:rPr>
          <w:rFonts w:ascii="Menlo" w:hAnsi="Menlo" w:cs="Menlo"/>
          <w:color w:val="A9B7C6"/>
          <w:sz w:val="18"/>
          <w:szCs w:val="18"/>
        </w:rPr>
        <w:t>Edit Data</w:t>
      </w:r>
      <w:r>
        <w:rPr>
          <w:rFonts w:ascii="Menlo" w:hAnsi="Menlo" w:cs="Menlo"/>
          <w:color w:val="E8BF6A"/>
          <w:sz w:val="18"/>
          <w:szCs w:val="18"/>
        </w:rPr>
        <w:t>&lt;/legend&gt;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&lt;table&gt;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&lt;td&gt;&lt;label&gt;</w:t>
      </w:r>
      <w:r>
        <w:rPr>
          <w:rFonts w:ascii="Menlo" w:hAnsi="Menlo" w:cs="Menlo"/>
          <w:color w:val="A9B7C6"/>
          <w:sz w:val="18"/>
          <w:szCs w:val="18"/>
        </w:rPr>
        <w:t>Id</w:t>
      </w:r>
      <w:r>
        <w:rPr>
          <w:rFonts w:ascii="Menlo" w:hAnsi="Menlo" w:cs="Menlo"/>
          <w:color w:val="E8BF6A"/>
          <w:sz w:val="18"/>
          <w:szCs w:val="18"/>
        </w:rPr>
        <w:t>&lt;/label&gt;&lt;/td&gt;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"text" </w:t>
      </w:r>
      <w:r>
        <w:rPr>
          <w:rFonts w:ascii="Menlo" w:hAnsi="Menlo" w:cs="Menlo"/>
          <w:color w:val="BABABA"/>
          <w:sz w:val="18"/>
          <w:szCs w:val="18"/>
        </w:rPr>
        <w:t>name=</w:t>
      </w:r>
      <w:r>
        <w:rPr>
          <w:rFonts w:ascii="Menlo" w:hAnsi="Menlo" w:cs="Menlo"/>
          <w:color w:val="A5C261"/>
          <w:sz w:val="18"/>
          <w:szCs w:val="18"/>
        </w:rPr>
        <w:t xml:space="preserve">"id" </w:t>
      </w:r>
      <w:r>
        <w:rPr>
          <w:rFonts w:ascii="Menlo" w:hAnsi="Menlo" w:cs="Menlo"/>
          <w:color w:val="BABABA"/>
          <w:sz w:val="18"/>
          <w:szCs w:val="18"/>
        </w:rPr>
        <w:t>value=</w:t>
      </w:r>
      <w:r>
        <w:rPr>
          <w:rFonts w:ascii="Menlo" w:hAnsi="Menlo" w:cs="Menlo"/>
          <w:color w:val="A5C261"/>
          <w:sz w:val="18"/>
          <w:szCs w:val="18"/>
        </w:rPr>
        <w:t xml:space="preserve">"&lt;%= data.id %&gt;" </w:t>
      </w:r>
      <w:r>
        <w:rPr>
          <w:rFonts w:ascii="Menlo" w:hAnsi="Menlo" w:cs="Menlo"/>
          <w:color w:val="BABABA"/>
          <w:sz w:val="18"/>
          <w:szCs w:val="18"/>
        </w:rPr>
        <w:t xml:space="preserve">disabled </w:t>
      </w:r>
      <w:r>
        <w:rPr>
          <w:rFonts w:ascii="Menlo" w:hAnsi="Menlo" w:cs="Menlo"/>
          <w:color w:val="E8BF6A"/>
          <w:sz w:val="18"/>
          <w:szCs w:val="18"/>
        </w:rPr>
        <w:t>/&gt;&lt;/td&gt;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&lt;td&gt;&lt;label&gt;</w:t>
      </w:r>
      <w:r>
        <w:rPr>
          <w:rFonts w:ascii="Menlo" w:hAnsi="Menlo" w:cs="Menlo"/>
          <w:color w:val="A9B7C6"/>
          <w:sz w:val="18"/>
          <w:szCs w:val="18"/>
        </w:rPr>
        <w:t>Name</w:t>
      </w:r>
      <w:r>
        <w:rPr>
          <w:rFonts w:ascii="Menlo" w:hAnsi="Menlo" w:cs="Menlo"/>
          <w:color w:val="E8BF6A"/>
          <w:sz w:val="18"/>
          <w:szCs w:val="18"/>
        </w:rPr>
        <w:t>&lt;/label&gt;&lt;/td&gt;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"text" </w:t>
      </w:r>
      <w:r>
        <w:rPr>
          <w:rFonts w:ascii="Menlo" w:hAnsi="Menlo" w:cs="Menlo"/>
          <w:color w:val="BABABA"/>
          <w:sz w:val="18"/>
          <w:szCs w:val="18"/>
        </w:rPr>
        <w:t>name=</w:t>
      </w:r>
      <w:r>
        <w:rPr>
          <w:rFonts w:ascii="Menlo" w:hAnsi="Menlo" w:cs="Menlo"/>
          <w:color w:val="A5C261"/>
          <w:sz w:val="18"/>
          <w:szCs w:val="18"/>
        </w:rPr>
        <w:t xml:space="preserve">"name" </w:t>
      </w:r>
      <w:r>
        <w:rPr>
          <w:rFonts w:ascii="Menlo" w:hAnsi="Menlo" w:cs="Menlo"/>
          <w:color w:val="BABABA"/>
          <w:sz w:val="18"/>
          <w:szCs w:val="18"/>
        </w:rPr>
        <w:t>value=</w:t>
      </w:r>
      <w:r>
        <w:rPr>
          <w:rFonts w:ascii="Menlo" w:hAnsi="Menlo" w:cs="Menlo"/>
          <w:color w:val="A5C261"/>
          <w:sz w:val="18"/>
          <w:szCs w:val="18"/>
        </w:rPr>
        <w:t xml:space="preserve">"&lt;%= data.name %&gt;" </w:t>
      </w:r>
      <w:r>
        <w:rPr>
          <w:rFonts w:ascii="Menlo" w:hAnsi="Menlo" w:cs="Menlo"/>
          <w:color w:val="E8BF6A"/>
          <w:sz w:val="18"/>
          <w:szCs w:val="18"/>
        </w:rPr>
        <w:t>/&gt;&lt;/td&gt;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&lt;td&gt;&lt;label&gt;</w:t>
      </w:r>
      <w:r>
        <w:rPr>
          <w:rFonts w:ascii="Menlo" w:hAnsi="Menlo" w:cs="Menlo"/>
          <w:color w:val="A9B7C6"/>
          <w:sz w:val="18"/>
          <w:szCs w:val="18"/>
        </w:rPr>
        <w:t>Model Number</w:t>
      </w:r>
      <w:r>
        <w:rPr>
          <w:rFonts w:ascii="Menlo" w:hAnsi="Menlo" w:cs="Menlo"/>
          <w:color w:val="E8BF6A"/>
          <w:sz w:val="18"/>
          <w:szCs w:val="18"/>
        </w:rPr>
        <w:t>&lt;/label&gt;&lt;/td&gt;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"text" </w:t>
      </w:r>
      <w:r>
        <w:rPr>
          <w:rFonts w:ascii="Menlo" w:hAnsi="Menlo" w:cs="Menlo"/>
          <w:color w:val="BABABA"/>
          <w:sz w:val="18"/>
          <w:szCs w:val="18"/>
        </w:rPr>
        <w:t>name=</w:t>
      </w:r>
      <w:r>
        <w:rPr>
          <w:rFonts w:ascii="Menlo" w:hAnsi="Menlo" w:cs="Menlo"/>
          <w:color w:val="A5C261"/>
          <w:sz w:val="18"/>
          <w:szCs w:val="18"/>
        </w:rPr>
        <w:t>"modelnumber"</w:t>
      </w:r>
      <w:r>
        <w:rPr>
          <w:rFonts w:ascii="Menlo" w:hAnsi="Menlo" w:cs="Menlo"/>
          <w:color w:val="A5C261"/>
          <w:sz w:val="18"/>
          <w:szCs w:val="18"/>
        </w:rPr>
        <w:br/>
        <w:t xml:space="preserve">                   </w:t>
      </w:r>
      <w:r>
        <w:rPr>
          <w:rFonts w:ascii="Menlo" w:hAnsi="Menlo" w:cs="Menlo"/>
          <w:color w:val="BABABA"/>
          <w:sz w:val="18"/>
          <w:szCs w:val="18"/>
        </w:rPr>
        <w:t>value=</w:t>
      </w:r>
      <w:r>
        <w:rPr>
          <w:rFonts w:ascii="Menlo" w:hAnsi="Menlo" w:cs="Menlo"/>
          <w:color w:val="A5C261"/>
          <w:sz w:val="18"/>
          <w:szCs w:val="18"/>
        </w:rPr>
        <w:t xml:space="preserve">"&lt;%= data.modelnumber %&gt;"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&lt;td&gt;&lt;label&gt;</w:t>
      </w:r>
      <w:r>
        <w:rPr>
          <w:rFonts w:ascii="Menlo" w:hAnsi="Menlo" w:cs="Menlo"/>
          <w:color w:val="A9B7C6"/>
          <w:sz w:val="18"/>
          <w:szCs w:val="18"/>
        </w:rPr>
        <w:t>Series</w:t>
      </w:r>
      <w:r>
        <w:rPr>
          <w:rFonts w:ascii="Menlo" w:hAnsi="Menlo" w:cs="Menlo"/>
          <w:color w:val="E8BF6A"/>
          <w:sz w:val="18"/>
          <w:szCs w:val="18"/>
        </w:rPr>
        <w:t>&lt;/label&gt;&lt;/td&gt;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&lt;td&gt;&lt;input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"text" </w:t>
      </w:r>
      <w:r>
        <w:rPr>
          <w:rFonts w:ascii="Menlo" w:hAnsi="Menlo" w:cs="Menlo"/>
          <w:color w:val="BABABA"/>
          <w:sz w:val="18"/>
          <w:szCs w:val="18"/>
        </w:rPr>
        <w:t>name=</w:t>
      </w:r>
      <w:r>
        <w:rPr>
          <w:rFonts w:ascii="Menlo" w:hAnsi="Menlo" w:cs="Menlo"/>
          <w:color w:val="A5C261"/>
          <w:sz w:val="18"/>
          <w:szCs w:val="18"/>
        </w:rPr>
        <w:t xml:space="preserve">"series" </w:t>
      </w:r>
      <w:r>
        <w:rPr>
          <w:rFonts w:ascii="Menlo" w:hAnsi="Menlo" w:cs="Menlo"/>
          <w:color w:val="BABABA"/>
          <w:sz w:val="18"/>
          <w:szCs w:val="18"/>
        </w:rPr>
        <w:t>value=</w:t>
      </w:r>
      <w:r>
        <w:rPr>
          <w:rFonts w:ascii="Menlo" w:hAnsi="Menlo" w:cs="Menlo"/>
          <w:color w:val="A5C261"/>
          <w:sz w:val="18"/>
          <w:szCs w:val="18"/>
        </w:rPr>
        <w:t xml:space="preserve">"&lt;%= data.series %&gt;" </w:t>
      </w:r>
      <w:r>
        <w:rPr>
          <w:rFonts w:ascii="Menlo" w:hAnsi="Menlo" w:cs="Menlo"/>
          <w:color w:val="E8BF6A"/>
          <w:sz w:val="18"/>
          <w:szCs w:val="18"/>
        </w:rPr>
        <w:t>/&gt;&lt;/td&gt;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&lt;/tr&gt;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&lt;/table&gt;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"submit"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&lt;/fieldset&gt;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&lt;/form&gt;</w:t>
      </w:r>
      <w:r>
        <w:rPr>
          <w:rFonts w:ascii="Menlo" w:hAnsi="Menlo" w:cs="Menlo"/>
          <w:color w:val="E8BF6A"/>
          <w:sz w:val="18"/>
          <w:szCs w:val="18"/>
        </w:rPr>
        <w:br/>
        <w:t>&lt;/body&gt;</w:t>
      </w:r>
      <w:r>
        <w:rPr>
          <w:rFonts w:ascii="Menlo" w:hAnsi="Menlo" w:cs="Menlo"/>
          <w:color w:val="E8BF6A"/>
          <w:sz w:val="18"/>
          <w:szCs w:val="18"/>
        </w:rPr>
        <w:br/>
        <w:t>&lt;/html&gt;</w:t>
      </w:r>
    </w:p>
    <w:p w14:paraId="034FC775" w14:textId="77777777" w:rsidR="00641DDB" w:rsidRDefault="00641DDB" w:rsidP="00641DDB">
      <w:pPr>
        <w:pStyle w:val="a3"/>
      </w:pPr>
      <w:r>
        <w:t>*</w:t>
      </w:r>
      <w:r>
        <w:t>결과</w:t>
      </w:r>
    </w:p>
    <w:p w14:paraId="26A38782" w14:textId="1D756F39" w:rsidR="00641DDB" w:rsidRDefault="00641DDB" w:rsidP="00641DDB">
      <w:pPr>
        <w:pStyle w:val="a3"/>
      </w:pPr>
      <w:r>
        <w:rPr>
          <w:noProof/>
        </w:rPr>
        <w:lastRenderedPageBreak/>
        <w:drawing>
          <wp:inline distT="0" distB="0" distL="0" distR="0" wp14:anchorId="063E2CCD" wp14:editId="2B13461C">
            <wp:extent cx="24220805" cy="5082540"/>
            <wp:effectExtent l="0" t="0" r="10795" b="0"/>
            <wp:docPr id="17" name="그림 17" descr="http://libqa.com/imageView?path=/resource/temp/7/201703255676667961039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ibqa.com/imageView?path=/resource/temp/7/20170325567666796103973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080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14:paraId="6A923BF3" w14:textId="77777777" w:rsidR="00641DDB" w:rsidRDefault="00641DDB" w:rsidP="00641DDB">
      <w:pPr>
        <w:pStyle w:val="a3"/>
      </w:pPr>
    </w:p>
    <w:p w14:paraId="0712D331" w14:textId="77777777" w:rsidR="00641DDB" w:rsidRDefault="00641DDB" w:rsidP="00641DDB">
      <w:pPr>
        <w:pStyle w:val="a3"/>
      </w:pPr>
      <w:r>
        <w:t>마지막으로</w:t>
      </w:r>
      <w:r>
        <w:t xml:space="preserve"> </w:t>
      </w:r>
      <w:r>
        <w:t>삭제하는</w:t>
      </w:r>
      <w:r>
        <w:t xml:space="preserve"> </w:t>
      </w:r>
      <w:r>
        <w:t>로직을</w:t>
      </w:r>
      <w:r>
        <w:t xml:space="preserve"> </w:t>
      </w:r>
      <w:r>
        <w:t>추가해봅니다</w:t>
      </w:r>
      <w:r>
        <w:t>.</w:t>
      </w:r>
    </w:p>
    <w:p w14:paraId="783CA037" w14:textId="77777777" w:rsidR="00641DDB" w:rsidRDefault="00641DDB" w:rsidP="00641DDB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app.</w:t>
      </w:r>
      <w:r>
        <w:rPr>
          <w:rFonts w:ascii="Menlo" w:hAnsi="Menlo" w:cs="Menlo"/>
          <w:color w:val="9876AA"/>
          <w:sz w:val="18"/>
          <w:szCs w:val="18"/>
        </w:rPr>
        <w:t>get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'/delete/:id'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데이터베이스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쿼리를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client.query(</w:t>
      </w:r>
      <w:r>
        <w:rPr>
          <w:rFonts w:ascii="Menlo" w:hAnsi="Menlo" w:cs="Menlo"/>
          <w:color w:val="6A8759"/>
          <w:sz w:val="18"/>
          <w:szCs w:val="18"/>
        </w:rPr>
        <w:t>'DELETE FROM products WHERE id=?'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[request.</w:t>
      </w:r>
      <w:r>
        <w:rPr>
          <w:rFonts w:ascii="Menlo" w:hAnsi="Menlo" w:cs="Menlo"/>
          <w:color w:val="9876AA"/>
          <w:sz w:val="18"/>
          <w:szCs w:val="18"/>
        </w:rPr>
        <w:t>params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id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응답합니다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response.redirect(</w:t>
      </w:r>
      <w:r>
        <w:rPr>
          <w:rFonts w:ascii="Menlo" w:hAnsi="Menlo" w:cs="Menlo"/>
          <w:color w:val="6A8759"/>
          <w:sz w:val="18"/>
          <w:szCs w:val="18"/>
        </w:rPr>
        <w:t>'/'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48DB5EA2" w14:textId="77777777" w:rsidR="00641DDB" w:rsidRDefault="00641DDB" w:rsidP="00641DDB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&lt;td&gt;&lt;a </w:t>
      </w:r>
      <w:r>
        <w:rPr>
          <w:rFonts w:ascii="Menlo" w:hAnsi="Menlo" w:cs="Menlo"/>
          <w:color w:val="BABABA"/>
          <w:sz w:val="18"/>
          <w:szCs w:val="18"/>
        </w:rPr>
        <w:t>href=</w:t>
      </w:r>
      <w:r>
        <w:rPr>
          <w:rFonts w:ascii="Menlo" w:hAnsi="Menlo" w:cs="Menlo"/>
          <w:color w:val="A5C261"/>
          <w:sz w:val="18"/>
          <w:szCs w:val="18"/>
        </w:rPr>
        <w:t>"/delete/&lt;%= item.id %&gt;"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DELETE</w:t>
      </w:r>
      <w:r>
        <w:rPr>
          <w:rFonts w:ascii="Menlo" w:hAnsi="Menlo" w:cs="Menlo"/>
          <w:color w:val="E8BF6A"/>
          <w:sz w:val="18"/>
          <w:szCs w:val="18"/>
        </w:rPr>
        <w:t>&lt;/a&gt;&lt;/td&gt;</w:t>
      </w:r>
    </w:p>
    <w:p w14:paraId="22CA420C" w14:textId="77777777" w:rsidR="00641DDB" w:rsidRDefault="00641DDB" w:rsidP="00641DDB">
      <w:pPr>
        <w:pStyle w:val="a3"/>
      </w:pPr>
      <w:r>
        <w:t xml:space="preserve">* </w:t>
      </w:r>
      <w:r>
        <w:t>결과</w:t>
      </w:r>
    </w:p>
    <w:p w14:paraId="44548DFE" w14:textId="2AA5581A" w:rsidR="00641DDB" w:rsidRDefault="00641DDB" w:rsidP="00641DDB">
      <w:pPr>
        <w:pStyle w:val="a3"/>
      </w:pPr>
      <w:r>
        <w:rPr>
          <w:noProof/>
        </w:rPr>
        <w:lastRenderedPageBreak/>
        <w:drawing>
          <wp:inline distT="0" distB="0" distL="0" distR="0" wp14:anchorId="1A4963C1" wp14:editId="3E7F09BC">
            <wp:extent cx="24093170" cy="4125595"/>
            <wp:effectExtent l="0" t="0" r="11430" b="0"/>
            <wp:docPr id="16" name="그림 16" descr="http://libqa.com/imageView?path=/resource/temp/7/201703255676686981968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ibqa.com/imageView?path=/resource/temp/7/20170325567668698196883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317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8159F" w14:textId="77777777" w:rsidR="00641DDB" w:rsidRDefault="00641DDB" w:rsidP="00641DDB">
      <w:pPr>
        <w:pStyle w:val="a3"/>
      </w:pPr>
    </w:p>
    <w:p w14:paraId="6C3F7EBA" w14:textId="77777777" w:rsidR="001F2A0B" w:rsidRDefault="001F2A0B" w:rsidP="001F2A0B">
      <w:pPr>
        <w:rPr>
          <w:rFonts w:hint="eastAsia"/>
        </w:rPr>
      </w:pPr>
    </w:p>
    <w:p w14:paraId="5AEDA433" w14:textId="77777777" w:rsidR="00E372A4" w:rsidRDefault="00E372A4" w:rsidP="001F2A0B"/>
    <w:p w14:paraId="69C11177" w14:textId="77777777" w:rsidR="00E372A4" w:rsidRDefault="00E372A4" w:rsidP="00E372A4">
      <w:pPr>
        <w:pStyle w:val="1"/>
        <w:pBdr>
          <w:bottom w:val="single" w:sz="6" w:space="7" w:color="EEEEEE"/>
        </w:pBdr>
        <w:spacing w:before="225" w:beforeAutospacing="0" w:after="300" w:afterAutospacing="0"/>
        <w:rPr>
          <w:rFonts w:ascii="Helvetica Neue" w:eastAsia="Times New Roman" w:hAnsi="Helvetica Neue"/>
          <w:b w:val="0"/>
          <w:bCs w:val="0"/>
          <w:color w:val="317EAC"/>
          <w:sz w:val="54"/>
          <w:szCs w:val="54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54"/>
          <w:szCs w:val="54"/>
        </w:rPr>
        <w:t xml:space="preserve">Node.JS Socket.io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54"/>
          <w:szCs w:val="54"/>
        </w:rPr>
        <w:t>모듈</w:t>
      </w:r>
    </w:p>
    <w:p w14:paraId="2EC7F360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Socket.io 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소켓서버를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쉽게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구현할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도와주는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모듈입니다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47D067FE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원래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웹소켓은</w:t>
      </w:r>
      <w:r>
        <w:rPr>
          <w:rFonts w:ascii="Verdana" w:hAnsi="Verdana"/>
          <w:color w:val="555555"/>
          <w:sz w:val="21"/>
          <w:szCs w:val="21"/>
        </w:rPr>
        <w:t xml:space="preserve"> html5</w:t>
      </w:r>
      <w:r>
        <w:rPr>
          <w:rFonts w:ascii="Verdana" w:hAnsi="Verdana"/>
          <w:color w:val="555555"/>
          <w:sz w:val="21"/>
          <w:szCs w:val="21"/>
        </w:rPr>
        <w:t>부터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지원하는데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인터넷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익스플로러</w:t>
      </w:r>
      <w:r>
        <w:rPr>
          <w:rFonts w:ascii="Verdana" w:hAnsi="Verdana"/>
          <w:color w:val="555555"/>
          <w:sz w:val="21"/>
          <w:szCs w:val="21"/>
        </w:rPr>
        <w:t xml:space="preserve"> 8</w:t>
      </w:r>
      <w:r>
        <w:rPr>
          <w:rFonts w:ascii="Verdana" w:hAnsi="Verdana"/>
          <w:color w:val="555555"/>
          <w:sz w:val="21"/>
          <w:szCs w:val="21"/>
        </w:rPr>
        <w:t>이하에서는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웹소켓을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사용할수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없다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21324501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하지만</w:t>
      </w:r>
      <w:r>
        <w:rPr>
          <w:rFonts w:ascii="Verdana" w:hAnsi="Verdana"/>
          <w:color w:val="555555"/>
          <w:sz w:val="21"/>
          <w:szCs w:val="21"/>
        </w:rPr>
        <w:t xml:space="preserve"> Socket.io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자체적으로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웹소켓이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가능하면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웹소켓으로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불가능한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경우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롱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폴링을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이용해서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통신을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사용할수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해줍니다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208E0704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즉</w:t>
      </w:r>
      <w:r>
        <w:rPr>
          <w:rFonts w:ascii="Verdana" w:hAnsi="Verdana"/>
          <w:color w:val="555555"/>
          <w:sz w:val="21"/>
          <w:szCs w:val="21"/>
        </w:rPr>
        <w:t xml:space="preserve"> Socket.io 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푸시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메시지를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환경과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무관하게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전달하도록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자체적으로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구현되어있다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03AFDB28" w14:textId="77777777" w:rsidR="00E372A4" w:rsidRDefault="00641DDB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hyperlink r:id="rId48" w:history="1">
        <w:r w:rsidR="00E372A4">
          <w:rPr>
            <w:rStyle w:val="a4"/>
            <w:rFonts w:ascii="Verdana" w:hAnsi="Verdana"/>
            <w:color w:val="2FA4E7"/>
            <w:sz w:val="21"/>
            <w:szCs w:val="21"/>
          </w:rPr>
          <w:t>https://github.com/socketio/socket.io</w:t>
        </w:r>
      </w:hyperlink>
    </w:p>
    <w:p w14:paraId="0C773193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53B5960A" w14:textId="77777777" w:rsidR="00E372A4" w:rsidRDefault="00E372A4" w:rsidP="00E372A4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>socket.io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모듈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기본</w:t>
      </w:r>
    </w:p>
    <w:p w14:paraId="7849DBF7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$npm install socket.io</w:t>
      </w:r>
    </w:p>
    <w:p w14:paraId="448886DF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44AAE178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b/>
          <w:bCs/>
          <w:color w:val="555555"/>
          <w:sz w:val="21"/>
          <w:szCs w:val="21"/>
        </w:rPr>
        <w:t xml:space="preserve">* </w:t>
      </w:r>
      <w:r>
        <w:rPr>
          <w:rFonts w:ascii="Verdana" w:hAnsi="Verdana"/>
          <w:b/>
          <w:bCs/>
          <w:color w:val="555555"/>
          <w:sz w:val="21"/>
          <w:szCs w:val="21"/>
        </w:rPr>
        <w:t>웹소켓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서버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실행</w:t>
      </w:r>
    </w:p>
    <w:p w14:paraId="6A9884DE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lastRenderedPageBreak/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socketio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'socket.io'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웹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server = 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sample_html.html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'sample_html.html'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9876AA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io = socketio.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(server)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782E3567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&lt;!-- sample_html --&gt;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 xml:space="preserve">&lt;!DOCTYPE </w:t>
      </w:r>
      <w:r>
        <w:rPr>
          <w:rFonts w:ascii="Menlo" w:hAnsi="Menlo" w:cs="Menlo"/>
          <w:color w:val="BABABA"/>
          <w:sz w:val="18"/>
          <w:szCs w:val="18"/>
        </w:rPr>
        <w:t>html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>&lt;html&gt;</w:t>
      </w:r>
      <w:r>
        <w:rPr>
          <w:rFonts w:ascii="Menlo" w:hAnsi="Menlo" w:cs="Menlo"/>
          <w:color w:val="E8BF6A"/>
          <w:sz w:val="18"/>
          <w:szCs w:val="18"/>
        </w:rPr>
        <w:br/>
        <w:t>&lt;head&gt;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 </w:t>
      </w:r>
      <w:r>
        <w:rPr>
          <w:rFonts w:ascii="Menlo" w:hAnsi="Menlo" w:cs="Menlo"/>
          <w:color w:val="BABABA"/>
          <w:sz w:val="18"/>
          <w:szCs w:val="18"/>
        </w:rPr>
        <w:t>src=</w:t>
      </w:r>
      <w:r>
        <w:rPr>
          <w:rFonts w:ascii="Menlo" w:hAnsi="Menlo" w:cs="Menlo"/>
          <w:color w:val="A5C261"/>
          <w:sz w:val="18"/>
          <w:szCs w:val="18"/>
        </w:rPr>
        <w:t>"/socket.io/socket.io.js"</w:t>
      </w:r>
      <w:r>
        <w:rPr>
          <w:rFonts w:ascii="Menlo" w:hAnsi="Menlo" w:cs="Menlo"/>
          <w:color w:val="E8BF6A"/>
          <w:sz w:val="18"/>
          <w:szCs w:val="18"/>
        </w:rPr>
        <w:t>&gt;&lt;/script&gt;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</w:t>
      </w:r>
      <w:r>
        <w:rPr>
          <w:rFonts w:ascii="Menlo" w:hAnsi="Menlo" w:cs="Menlo"/>
          <w:color w:val="A9B7C6"/>
          <w:sz w:val="18"/>
          <w:szCs w:val="18"/>
        </w:rPr>
        <w:t xml:space="preserve">window.onload =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//</w:t>
      </w:r>
      <w:r>
        <w:rPr>
          <w:rFonts w:ascii="Menlo" w:hAnsi="Menlo" w:cs="Menlo"/>
          <w:color w:val="808080"/>
          <w:sz w:val="18"/>
          <w:szCs w:val="18"/>
        </w:rPr>
        <w:t>소켓을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socket = io.connect()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E8BF6A"/>
          <w:sz w:val="18"/>
          <w:szCs w:val="18"/>
        </w:rPr>
        <w:t>&lt;/script&gt;</w:t>
      </w:r>
      <w:r>
        <w:rPr>
          <w:rFonts w:ascii="Menlo" w:hAnsi="Menlo" w:cs="Menlo"/>
          <w:color w:val="E8BF6A"/>
          <w:sz w:val="18"/>
          <w:szCs w:val="18"/>
        </w:rPr>
        <w:br/>
        <w:t>&lt;/head&gt;</w:t>
      </w:r>
      <w:r>
        <w:rPr>
          <w:rFonts w:ascii="Menlo" w:hAnsi="Menlo" w:cs="Menlo"/>
          <w:color w:val="E8BF6A"/>
          <w:sz w:val="18"/>
          <w:szCs w:val="18"/>
        </w:rPr>
        <w:br/>
        <w:t>&lt;body&gt;</w:t>
      </w:r>
      <w:r>
        <w:rPr>
          <w:rFonts w:ascii="Menlo" w:hAnsi="Menlo" w:cs="Menlo"/>
          <w:color w:val="E8BF6A"/>
          <w:sz w:val="18"/>
          <w:szCs w:val="18"/>
        </w:rPr>
        <w:br/>
        <w:t>&lt;/body&gt;</w:t>
      </w:r>
      <w:r>
        <w:rPr>
          <w:rFonts w:ascii="Menlo" w:hAnsi="Menlo" w:cs="Menlo"/>
          <w:color w:val="E8BF6A"/>
          <w:sz w:val="18"/>
          <w:szCs w:val="18"/>
        </w:rPr>
        <w:br/>
        <w:t>&lt;/html&gt;</w:t>
      </w:r>
      <w:r>
        <w:rPr>
          <w:rFonts w:ascii="Menlo" w:hAnsi="Menlo" w:cs="Menlo"/>
          <w:color w:val="E8BF6A"/>
          <w:sz w:val="18"/>
          <w:szCs w:val="18"/>
        </w:rPr>
        <w:br/>
      </w:r>
    </w:p>
    <w:p w14:paraId="1FC39AD2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2E171B12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서버를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실행해보면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소켓연결에대해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아무런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정보가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노출이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안되는데</w:t>
      </w:r>
      <w:r>
        <w:rPr>
          <w:rFonts w:ascii="Verdana" w:hAnsi="Verdana"/>
          <w:color w:val="555555"/>
          <w:sz w:val="21"/>
          <w:szCs w:val="21"/>
        </w:rPr>
        <w:t xml:space="preserve">, socket.io </w:t>
      </w:r>
      <w:r>
        <w:rPr>
          <w:rFonts w:ascii="Verdana" w:hAnsi="Verdana"/>
          <w:color w:val="555555"/>
          <w:sz w:val="21"/>
          <w:szCs w:val="21"/>
        </w:rPr>
        <w:t>모듈에서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디버그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모드를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활성화하면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웹소켓과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관련한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내용이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출력이됩니다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47763E88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$DEBUG=socket.io* node sample</w:t>
      </w:r>
    </w:p>
    <w:p w14:paraId="1E49BBB4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0DB2A922" w14:textId="77777777" w:rsidR="00E372A4" w:rsidRDefault="00E372A4" w:rsidP="00E372A4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웹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소켓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이벤트</w:t>
      </w:r>
    </w:p>
    <w:p w14:paraId="1A0F2E6F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서버와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사이에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교환할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3750AD3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socket.io </w:t>
      </w:r>
      <w:r>
        <w:rPr>
          <w:rFonts w:ascii="Verdana" w:hAnsi="Verdana"/>
          <w:color w:val="555555"/>
          <w:sz w:val="21"/>
          <w:szCs w:val="21"/>
        </w:rPr>
        <w:t>모듈의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아래와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같이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사용합니다만</w:t>
      </w:r>
      <w:r>
        <w:rPr>
          <w:rFonts w:ascii="Verdana" w:hAnsi="Verdana"/>
          <w:color w:val="555555"/>
          <w:sz w:val="21"/>
          <w:szCs w:val="21"/>
        </w:rPr>
        <w:t xml:space="preserve">, </w:t>
      </w:r>
      <w:r>
        <w:rPr>
          <w:rFonts w:ascii="Verdana" w:hAnsi="Verdana"/>
          <w:color w:val="555555"/>
          <w:sz w:val="21"/>
          <w:szCs w:val="21"/>
        </w:rPr>
        <w:t>대게는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정의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굉장히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많이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4C2D2AD3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b/>
          <w:bCs/>
          <w:color w:val="555555"/>
          <w:sz w:val="21"/>
          <w:szCs w:val="21"/>
        </w:rPr>
        <w:t xml:space="preserve">connection : </w:t>
      </w:r>
      <w:r>
        <w:rPr>
          <w:rFonts w:ascii="Verdana" w:hAnsi="Verdana"/>
          <w:b/>
          <w:bCs/>
          <w:color w:val="555555"/>
          <w:sz w:val="21"/>
          <w:szCs w:val="21"/>
        </w:rPr>
        <w:t>클라이언트가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연결할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때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발생합니다</w:t>
      </w:r>
      <w:r>
        <w:rPr>
          <w:rFonts w:ascii="Verdana" w:hAnsi="Verdana"/>
          <w:b/>
          <w:bCs/>
          <w:color w:val="555555"/>
          <w:sz w:val="21"/>
          <w:szCs w:val="21"/>
        </w:rPr>
        <w:t>.</w:t>
      </w:r>
    </w:p>
    <w:p w14:paraId="7BD0C940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b/>
          <w:bCs/>
          <w:color w:val="555555"/>
          <w:sz w:val="21"/>
          <w:szCs w:val="21"/>
        </w:rPr>
        <w:t xml:space="preserve">disconnect : </w:t>
      </w:r>
      <w:r>
        <w:rPr>
          <w:rFonts w:ascii="Verdana" w:hAnsi="Verdana"/>
          <w:b/>
          <w:bCs/>
          <w:color w:val="555555"/>
          <w:sz w:val="21"/>
          <w:szCs w:val="21"/>
        </w:rPr>
        <w:t>클라이언트가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연결을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해체할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때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발생합니다</w:t>
      </w:r>
      <w:r>
        <w:rPr>
          <w:rFonts w:ascii="Verdana" w:hAnsi="Verdana"/>
          <w:b/>
          <w:bCs/>
          <w:color w:val="555555"/>
          <w:sz w:val="21"/>
          <w:szCs w:val="21"/>
        </w:rPr>
        <w:t>.</w:t>
      </w:r>
    </w:p>
    <w:p w14:paraId="13C58BF9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b/>
          <w:bCs/>
          <w:color w:val="555555"/>
          <w:sz w:val="21"/>
          <w:szCs w:val="21"/>
        </w:rPr>
        <w:t xml:space="preserve">socket.io </w:t>
      </w:r>
      <w:r>
        <w:rPr>
          <w:rFonts w:ascii="Verdana" w:hAnsi="Verdana"/>
          <w:b/>
          <w:bCs/>
          <w:color w:val="555555"/>
          <w:sz w:val="21"/>
          <w:szCs w:val="21"/>
        </w:rPr>
        <w:t>모듈은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on() </w:t>
      </w:r>
      <w:r>
        <w:rPr>
          <w:rFonts w:ascii="Verdana" w:hAnsi="Verdana"/>
          <w:b/>
          <w:bCs/>
          <w:color w:val="555555"/>
          <w:sz w:val="21"/>
          <w:szCs w:val="21"/>
        </w:rPr>
        <w:t>메서드로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이벤트를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생성하고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, emit() </w:t>
      </w:r>
      <w:r>
        <w:rPr>
          <w:rFonts w:ascii="Verdana" w:hAnsi="Verdana"/>
          <w:b/>
          <w:bCs/>
          <w:color w:val="555555"/>
          <w:sz w:val="21"/>
          <w:szCs w:val="21"/>
        </w:rPr>
        <w:t>메서드로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이벤트를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발생시킵니다</w:t>
      </w:r>
      <w:r>
        <w:rPr>
          <w:rFonts w:ascii="Verdana" w:hAnsi="Verdana"/>
          <w:b/>
          <w:bCs/>
          <w:color w:val="555555"/>
          <w:sz w:val="21"/>
          <w:szCs w:val="21"/>
        </w:rPr>
        <w:t>.</w:t>
      </w:r>
    </w:p>
    <w:p w14:paraId="1C977C57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lastRenderedPageBreak/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socketio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'socket.io'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웹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server = 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sample_html.html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'sample_html.html'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9876AA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io = socketio.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(server)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io.sockets.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'connection'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(socket)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ev1 </w:t>
      </w:r>
      <w:r>
        <w:rPr>
          <w:rFonts w:ascii="Menlo" w:hAnsi="Menlo" w:cs="Menlo"/>
          <w:color w:val="808080"/>
          <w:sz w:val="18"/>
          <w:szCs w:val="18"/>
        </w:rPr>
        <w:t>이벤트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socket.on(</w:t>
      </w:r>
      <w:r>
        <w:rPr>
          <w:rFonts w:ascii="Menlo" w:hAnsi="Menlo" w:cs="Menlo"/>
          <w:color w:val="6A8759"/>
          <w:sz w:val="18"/>
          <w:szCs w:val="18"/>
        </w:rPr>
        <w:t>'ev1'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클라이언트가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전송한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데이터를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출력합니다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console.log(</w:t>
      </w:r>
      <w:r>
        <w:rPr>
          <w:rFonts w:ascii="Menlo" w:hAnsi="Menlo" w:cs="Menlo"/>
          <w:color w:val="6A8759"/>
          <w:sz w:val="18"/>
          <w:szCs w:val="18"/>
        </w:rPr>
        <w:t>'Client Send Data:'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클라이언트에</w:t>
      </w:r>
      <w:r>
        <w:rPr>
          <w:rFonts w:ascii="Menlo" w:hAnsi="Menlo" w:cs="Menlo"/>
          <w:color w:val="808080"/>
          <w:sz w:val="18"/>
          <w:szCs w:val="18"/>
        </w:rPr>
        <w:t xml:space="preserve"> smart </w:t>
      </w:r>
      <w:r>
        <w:rPr>
          <w:rFonts w:ascii="Menlo" w:hAnsi="Menlo" w:cs="Menlo"/>
          <w:color w:val="808080"/>
          <w:sz w:val="18"/>
          <w:szCs w:val="18"/>
        </w:rPr>
        <w:t>이벤트를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발생시킵니다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socket.emit(</w:t>
      </w:r>
      <w:r>
        <w:rPr>
          <w:rFonts w:ascii="Menlo" w:hAnsi="Menlo" w:cs="Menlo"/>
          <w:color w:val="6A8759"/>
          <w:sz w:val="18"/>
          <w:szCs w:val="18"/>
        </w:rPr>
        <w:t>'ev2'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</w:p>
    <w:p w14:paraId="7A89E7E0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&lt;!DOCTYPE </w:t>
      </w:r>
      <w:r>
        <w:rPr>
          <w:rFonts w:ascii="Menlo" w:hAnsi="Menlo" w:cs="Menlo"/>
          <w:color w:val="BABABA"/>
          <w:sz w:val="18"/>
          <w:szCs w:val="18"/>
        </w:rPr>
        <w:t>html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>&lt;html&gt;</w:t>
      </w:r>
      <w:r>
        <w:rPr>
          <w:rFonts w:ascii="Menlo" w:hAnsi="Menlo" w:cs="Menlo"/>
          <w:color w:val="E8BF6A"/>
          <w:sz w:val="18"/>
          <w:szCs w:val="18"/>
        </w:rPr>
        <w:br/>
        <w:t>&lt;head&gt;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 </w:t>
      </w:r>
      <w:r>
        <w:rPr>
          <w:rFonts w:ascii="Menlo" w:hAnsi="Menlo" w:cs="Menlo"/>
          <w:color w:val="BABABA"/>
          <w:sz w:val="18"/>
          <w:szCs w:val="18"/>
        </w:rPr>
        <w:t>src=</w:t>
      </w:r>
      <w:r>
        <w:rPr>
          <w:rFonts w:ascii="Menlo" w:hAnsi="Menlo" w:cs="Menlo"/>
          <w:color w:val="A5C261"/>
          <w:sz w:val="18"/>
          <w:szCs w:val="18"/>
        </w:rPr>
        <w:t>"/socket.io/socket.io.js"</w:t>
      </w:r>
      <w:r>
        <w:rPr>
          <w:rFonts w:ascii="Menlo" w:hAnsi="Menlo" w:cs="Menlo"/>
          <w:color w:val="E8BF6A"/>
          <w:sz w:val="18"/>
          <w:szCs w:val="18"/>
        </w:rPr>
        <w:t>&gt;&lt;/script&gt;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</w:t>
      </w:r>
      <w:r>
        <w:rPr>
          <w:rFonts w:ascii="Menlo" w:hAnsi="Menlo" w:cs="Menlo"/>
          <w:color w:val="9876AA"/>
          <w:sz w:val="18"/>
          <w:szCs w:val="18"/>
        </w:rPr>
        <w:t>window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 xml:space="preserve">onload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socket = io.</w:t>
      </w:r>
      <w:r>
        <w:rPr>
          <w:rFonts w:ascii="Menlo" w:hAnsi="Menlo" w:cs="Menlo"/>
          <w:color w:val="FFC66D"/>
          <w:sz w:val="18"/>
          <w:szCs w:val="18"/>
        </w:rPr>
        <w:t>connect</w:t>
      </w:r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이벤트를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socket.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'ev2'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alert(data)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문서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객체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이벤트를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document.getElementById(</w:t>
      </w:r>
      <w:r>
        <w:rPr>
          <w:rFonts w:ascii="Menlo" w:hAnsi="Menlo" w:cs="Menlo"/>
          <w:color w:val="6A8759"/>
          <w:sz w:val="18"/>
          <w:szCs w:val="18"/>
        </w:rPr>
        <w:t>'button'</w:t>
      </w:r>
      <w:r>
        <w:rPr>
          <w:rFonts w:ascii="Menlo" w:hAnsi="Menlo" w:cs="Menlo"/>
          <w:color w:val="A9B7C6"/>
          <w:sz w:val="18"/>
          <w:szCs w:val="18"/>
        </w:rPr>
        <w:t xml:space="preserve">).onclick =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변수를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선언합니다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text = document.getElementById(</w:t>
      </w:r>
      <w:r>
        <w:rPr>
          <w:rFonts w:ascii="Menlo" w:hAnsi="Menlo" w:cs="Menlo"/>
          <w:color w:val="6A8759"/>
          <w:sz w:val="18"/>
          <w:szCs w:val="18"/>
        </w:rPr>
        <w:t>'text'</w:t>
      </w:r>
      <w:r>
        <w:rPr>
          <w:rFonts w:ascii="Menlo" w:hAnsi="Menlo" w:cs="Menlo"/>
          <w:color w:val="A9B7C6"/>
          <w:sz w:val="18"/>
          <w:szCs w:val="18"/>
        </w:rPr>
        <w:t>).value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데이터를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전송합니다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A9B7C6"/>
          <w:sz w:val="18"/>
          <w:szCs w:val="18"/>
        </w:rPr>
        <w:t>socket.emit(</w:t>
      </w:r>
      <w:r>
        <w:rPr>
          <w:rFonts w:ascii="Menlo" w:hAnsi="Menlo" w:cs="Menlo"/>
          <w:color w:val="6A8759"/>
          <w:sz w:val="18"/>
          <w:szCs w:val="18"/>
        </w:rPr>
        <w:t>'ev1'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text)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E8BF6A"/>
          <w:sz w:val="18"/>
          <w:szCs w:val="18"/>
        </w:rPr>
        <w:t>&lt;/script&gt;</w:t>
      </w:r>
      <w:r>
        <w:rPr>
          <w:rFonts w:ascii="Menlo" w:hAnsi="Menlo" w:cs="Menlo"/>
          <w:color w:val="E8BF6A"/>
          <w:sz w:val="18"/>
          <w:szCs w:val="18"/>
        </w:rPr>
        <w:br/>
        <w:t>&lt;/head&gt;</w:t>
      </w:r>
      <w:r>
        <w:rPr>
          <w:rFonts w:ascii="Menlo" w:hAnsi="Menlo" w:cs="Menlo"/>
          <w:color w:val="E8BF6A"/>
          <w:sz w:val="18"/>
          <w:szCs w:val="18"/>
        </w:rPr>
        <w:br/>
        <w:t>&lt;body&gt;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"text" </w:t>
      </w:r>
      <w:r>
        <w:rPr>
          <w:rFonts w:ascii="Menlo" w:hAnsi="Menlo" w:cs="Menlo"/>
          <w:color w:val="BABABA"/>
          <w:sz w:val="18"/>
          <w:szCs w:val="18"/>
        </w:rPr>
        <w:t>id=</w:t>
      </w:r>
      <w:r>
        <w:rPr>
          <w:rFonts w:ascii="Menlo" w:hAnsi="Menlo" w:cs="Menlo"/>
          <w:color w:val="A5C261"/>
          <w:sz w:val="18"/>
          <w:szCs w:val="18"/>
        </w:rPr>
        <w:t xml:space="preserve">"text"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"button" </w:t>
      </w:r>
      <w:r>
        <w:rPr>
          <w:rFonts w:ascii="Menlo" w:hAnsi="Menlo" w:cs="Menlo"/>
          <w:color w:val="BABABA"/>
          <w:sz w:val="18"/>
          <w:szCs w:val="18"/>
        </w:rPr>
        <w:t>id=</w:t>
      </w:r>
      <w:r>
        <w:rPr>
          <w:rFonts w:ascii="Menlo" w:hAnsi="Menlo" w:cs="Menlo"/>
          <w:color w:val="A5C261"/>
          <w:sz w:val="18"/>
          <w:szCs w:val="18"/>
        </w:rPr>
        <w:t xml:space="preserve">"button" </w:t>
      </w:r>
      <w:r>
        <w:rPr>
          <w:rFonts w:ascii="Menlo" w:hAnsi="Menlo" w:cs="Menlo"/>
          <w:color w:val="BABABA"/>
          <w:sz w:val="18"/>
          <w:szCs w:val="18"/>
        </w:rPr>
        <w:t>value=</w:t>
      </w:r>
      <w:r>
        <w:rPr>
          <w:rFonts w:ascii="Menlo" w:hAnsi="Menlo" w:cs="Menlo"/>
          <w:color w:val="A5C261"/>
          <w:sz w:val="18"/>
          <w:szCs w:val="18"/>
        </w:rPr>
        <w:t xml:space="preserve">"echo"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>&lt;/body&gt;</w:t>
      </w:r>
      <w:r>
        <w:rPr>
          <w:rFonts w:ascii="Menlo" w:hAnsi="Menlo" w:cs="Menlo"/>
          <w:color w:val="E8BF6A"/>
          <w:sz w:val="18"/>
          <w:szCs w:val="18"/>
        </w:rPr>
        <w:br/>
        <w:t>&lt;/html&gt;</w:t>
      </w:r>
      <w:r>
        <w:rPr>
          <w:rFonts w:ascii="Menlo" w:hAnsi="Menlo" w:cs="Menlo"/>
          <w:color w:val="E8BF6A"/>
          <w:sz w:val="18"/>
          <w:szCs w:val="18"/>
        </w:rPr>
        <w:br/>
      </w:r>
    </w:p>
    <w:p w14:paraId="17916727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402EF080" w14:textId="77777777" w:rsidR="00E372A4" w:rsidRDefault="00E372A4" w:rsidP="00E372A4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소켓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통신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종류</w:t>
      </w:r>
    </w:p>
    <w:p w14:paraId="63CD3437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socket.io </w:t>
      </w:r>
      <w:r>
        <w:rPr>
          <w:rFonts w:ascii="Verdana" w:hAnsi="Verdana"/>
          <w:color w:val="555555"/>
          <w:sz w:val="21"/>
          <w:szCs w:val="21"/>
        </w:rPr>
        <w:t>모듈이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생성할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소켓통신방법은</w:t>
      </w:r>
      <w:r>
        <w:rPr>
          <w:rFonts w:ascii="Verdana" w:hAnsi="Verdana"/>
          <w:color w:val="555555"/>
          <w:sz w:val="21"/>
          <w:szCs w:val="21"/>
        </w:rPr>
        <w:t xml:space="preserve"> 3</w:t>
      </w:r>
      <w:r>
        <w:rPr>
          <w:rFonts w:ascii="Verdana" w:hAnsi="Verdana"/>
          <w:color w:val="555555"/>
          <w:sz w:val="21"/>
          <w:szCs w:val="21"/>
        </w:rPr>
        <w:t>가지로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나눌수있습니다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2591A64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lastRenderedPageBreak/>
        <w:t xml:space="preserve">public : </w:t>
      </w:r>
      <w:r>
        <w:rPr>
          <w:rFonts w:ascii="Verdana" w:hAnsi="Verdana"/>
          <w:color w:val="555555"/>
          <w:sz w:val="21"/>
          <w:szCs w:val="21"/>
        </w:rPr>
        <w:t>자신을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포함한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F564432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broadcast : </w:t>
      </w:r>
      <w:r>
        <w:rPr>
          <w:rFonts w:ascii="Verdana" w:hAnsi="Verdana"/>
          <w:color w:val="555555"/>
          <w:sz w:val="21"/>
          <w:szCs w:val="21"/>
        </w:rPr>
        <w:t>자신을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제외한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6B831225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private : </w:t>
      </w:r>
      <w:r>
        <w:rPr>
          <w:rFonts w:ascii="Verdana" w:hAnsi="Verdana"/>
          <w:color w:val="555555"/>
          <w:sz w:val="21"/>
          <w:szCs w:val="21"/>
        </w:rPr>
        <w:t>특정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1E5C096F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4BE2A1B1" w14:textId="77777777" w:rsidR="00E372A4" w:rsidRDefault="00E372A4" w:rsidP="00E372A4">
      <w:pPr>
        <w:pStyle w:val="5"/>
        <w:spacing w:before="150" w:after="150"/>
        <w:ind w:left="1620" w:hanging="420"/>
        <w:rPr>
          <w:rFonts w:ascii="Helvetica Neue" w:eastAsia="Times New Roman" w:hAnsi="Helvetica Neue"/>
          <w:color w:val="317EAC"/>
          <w:sz w:val="21"/>
          <w:szCs w:val="21"/>
        </w:rPr>
      </w:pPr>
      <w:r>
        <w:rPr>
          <w:rFonts w:ascii="Helvetica Neue" w:eastAsia="Times New Roman" w:hAnsi="Helvetica Neue"/>
          <w:b/>
          <w:bCs/>
          <w:color w:val="317EAC"/>
          <w:sz w:val="21"/>
          <w:szCs w:val="21"/>
        </w:rPr>
        <w:t xml:space="preserve">public </w:t>
      </w:r>
      <w:r>
        <w:rPr>
          <w:rFonts w:ascii="Malgun Gothic" w:eastAsia="Malgun Gothic" w:hAnsi="Malgun Gothic" w:cs="Malgun Gothic"/>
          <w:b/>
          <w:bCs/>
          <w:color w:val="317EAC"/>
          <w:sz w:val="21"/>
          <w:szCs w:val="21"/>
        </w:rPr>
        <w:t>통신</w:t>
      </w:r>
    </w:p>
    <w:p w14:paraId="5061F03F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public </w:t>
      </w:r>
      <w:r>
        <w:rPr>
          <w:rFonts w:ascii="Verdana" w:hAnsi="Verdana"/>
          <w:color w:val="555555"/>
          <w:sz w:val="21"/>
          <w:szCs w:val="21"/>
        </w:rPr>
        <w:t>통신은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발생시키면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서버에서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클라이언트에게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발생시키는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방식입니다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84A7EC5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io.sockets </w:t>
      </w:r>
      <w:r>
        <w:rPr>
          <w:rFonts w:ascii="Verdana" w:hAnsi="Verdana"/>
          <w:color w:val="555555"/>
          <w:sz w:val="21"/>
          <w:szCs w:val="21"/>
        </w:rPr>
        <w:t>객체의</w:t>
      </w:r>
      <w:r>
        <w:rPr>
          <w:rFonts w:ascii="Verdana" w:hAnsi="Verdana"/>
          <w:color w:val="555555"/>
          <w:sz w:val="21"/>
          <w:szCs w:val="21"/>
        </w:rPr>
        <w:t xml:space="preserve"> emit() </w:t>
      </w:r>
      <w:r>
        <w:rPr>
          <w:rFonts w:ascii="Verdana" w:hAnsi="Verdana"/>
          <w:color w:val="555555"/>
          <w:sz w:val="21"/>
          <w:szCs w:val="21"/>
        </w:rPr>
        <w:t>메서드를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현재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접속한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사용자에게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메시지를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보낼수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있습니다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CEE3C42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socketio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'socket.io'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웹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server = 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sample_html.html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'sample_html.html'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9876AA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io = socketio.listen(server)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io.sockets.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'connection'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(socket)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socket.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'ev1'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public </w:t>
      </w:r>
      <w:r>
        <w:rPr>
          <w:rFonts w:ascii="Menlo" w:hAnsi="Menlo" w:cs="Menlo"/>
          <w:color w:val="808080"/>
          <w:sz w:val="18"/>
          <w:szCs w:val="18"/>
        </w:rPr>
        <w:t>통신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io.sockets.</w:t>
      </w:r>
      <w:r>
        <w:rPr>
          <w:rFonts w:ascii="Menlo" w:hAnsi="Menlo" w:cs="Menlo"/>
          <w:color w:val="FFC66D"/>
          <w:sz w:val="18"/>
          <w:szCs w:val="18"/>
        </w:rPr>
        <w:t>emit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'ev2'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</w:p>
    <w:p w14:paraId="1A8A9103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50E9DC2E" w14:textId="77777777" w:rsidR="00E372A4" w:rsidRDefault="00E372A4" w:rsidP="00E372A4">
      <w:pPr>
        <w:pStyle w:val="5"/>
        <w:spacing w:before="150" w:after="150"/>
        <w:ind w:left="1620" w:hanging="420"/>
        <w:rPr>
          <w:rFonts w:ascii="Helvetica Neue" w:eastAsia="Times New Roman" w:hAnsi="Helvetica Neue"/>
          <w:color w:val="317EAC"/>
          <w:sz w:val="21"/>
          <w:szCs w:val="21"/>
        </w:rPr>
      </w:pPr>
      <w:r>
        <w:rPr>
          <w:rFonts w:ascii="Helvetica Neue" w:eastAsia="Times New Roman" w:hAnsi="Helvetica Neue"/>
          <w:b/>
          <w:bCs/>
          <w:color w:val="317EAC"/>
          <w:sz w:val="21"/>
          <w:szCs w:val="21"/>
        </w:rPr>
        <w:t xml:space="preserve">broadcast </w:t>
      </w:r>
      <w:r>
        <w:rPr>
          <w:rFonts w:ascii="Malgun Gothic" w:eastAsia="Malgun Gothic" w:hAnsi="Malgun Gothic" w:cs="Malgun Gothic"/>
          <w:b/>
          <w:bCs/>
          <w:color w:val="317EAC"/>
          <w:sz w:val="21"/>
          <w:szCs w:val="21"/>
        </w:rPr>
        <w:t>통신</w:t>
      </w:r>
    </w:p>
    <w:p w14:paraId="36B0C47A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broadcast </w:t>
      </w:r>
      <w:r>
        <w:rPr>
          <w:rFonts w:ascii="Verdana" w:hAnsi="Verdana"/>
          <w:color w:val="555555"/>
          <w:sz w:val="21"/>
          <w:szCs w:val="21"/>
        </w:rPr>
        <w:t>통신은</w:t>
      </w:r>
      <w:r>
        <w:rPr>
          <w:rFonts w:ascii="Verdana" w:hAnsi="Verdana"/>
          <w:color w:val="555555"/>
          <w:sz w:val="21"/>
          <w:szCs w:val="21"/>
        </w:rPr>
        <w:t xml:space="preserve"> public</w:t>
      </w:r>
      <w:r>
        <w:rPr>
          <w:rFonts w:ascii="Verdana" w:hAnsi="Verdana"/>
          <w:color w:val="555555"/>
          <w:sz w:val="21"/>
          <w:szCs w:val="21"/>
        </w:rPr>
        <w:t>통신과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비슷하지만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소켓이벤트를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발생한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당사자에게는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전달하지않습니다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66E4826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socket</w:t>
      </w:r>
      <w:r>
        <w:rPr>
          <w:rFonts w:ascii="Verdana" w:hAnsi="Verdana"/>
          <w:color w:val="555555"/>
          <w:sz w:val="21"/>
          <w:szCs w:val="21"/>
        </w:rPr>
        <w:t>객체의</w:t>
      </w:r>
      <w:r>
        <w:rPr>
          <w:rFonts w:ascii="Verdana" w:hAnsi="Verdana"/>
          <w:color w:val="555555"/>
          <w:sz w:val="21"/>
          <w:szCs w:val="21"/>
        </w:rPr>
        <w:t xml:space="preserve"> broadcast </w:t>
      </w:r>
      <w:r>
        <w:rPr>
          <w:rFonts w:ascii="Verdana" w:hAnsi="Verdana"/>
          <w:color w:val="555555"/>
          <w:sz w:val="21"/>
          <w:szCs w:val="21"/>
        </w:rPr>
        <w:t>속성을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사용합니다</w:t>
      </w:r>
      <w:r>
        <w:rPr>
          <w:rFonts w:ascii="Verdana" w:hAnsi="Verdana"/>
          <w:color w:val="555555"/>
          <w:sz w:val="21"/>
          <w:szCs w:val="21"/>
        </w:rPr>
        <w:t>. broadcast</w:t>
      </w:r>
      <w:r>
        <w:rPr>
          <w:rFonts w:ascii="Verdana" w:hAnsi="Verdana"/>
          <w:color w:val="555555"/>
          <w:sz w:val="21"/>
          <w:szCs w:val="21"/>
        </w:rPr>
        <w:t>객체의</w:t>
      </w:r>
      <w:r>
        <w:rPr>
          <w:rFonts w:ascii="Verdana" w:hAnsi="Verdana"/>
          <w:color w:val="555555"/>
          <w:sz w:val="21"/>
          <w:szCs w:val="21"/>
        </w:rPr>
        <w:t xml:space="preserve"> emit() </w:t>
      </w:r>
      <w:r>
        <w:rPr>
          <w:rFonts w:ascii="Verdana" w:hAnsi="Verdana"/>
          <w:color w:val="555555"/>
          <w:sz w:val="21"/>
          <w:szCs w:val="21"/>
        </w:rPr>
        <w:t>메서드를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자신을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제외한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사용자에게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FD2ACC0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socketio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'socket.io'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웹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server = 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sample_html.html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'sample_html.html'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9876AA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io = socketio.listen(server)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io.sockets.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'connection'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(socket)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socket.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'ev1'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public </w:t>
      </w:r>
      <w:r>
        <w:rPr>
          <w:rFonts w:ascii="Menlo" w:hAnsi="Menlo" w:cs="Menlo"/>
          <w:color w:val="808080"/>
          <w:sz w:val="18"/>
          <w:szCs w:val="18"/>
        </w:rPr>
        <w:t>통신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socket.broadcast.</w:t>
      </w:r>
      <w:r>
        <w:rPr>
          <w:rFonts w:ascii="Menlo" w:hAnsi="Menlo" w:cs="Menlo"/>
          <w:color w:val="FFC66D"/>
          <w:sz w:val="18"/>
          <w:szCs w:val="18"/>
        </w:rPr>
        <w:t>emit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'ev2'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</w:p>
    <w:p w14:paraId="103A1E84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20B15C7C" w14:textId="77777777" w:rsidR="00E372A4" w:rsidRDefault="00E372A4" w:rsidP="00E372A4">
      <w:pPr>
        <w:pStyle w:val="5"/>
        <w:spacing w:before="150" w:after="150"/>
        <w:ind w:left="1620" w:hanging="420"/>
        <w:rPr>
          <w:rFonts w:ascii="Helvetica Neue" w:eastAsia="Times New Roman" w:hAnsi="Helvetica Neue"/>
          <w:color w:val="317EAC"/>
          <w:sz w:val="21"/>
          <w:szCs w:val="21"/>
        </w:rPr>
      </w:pPr>
      <w:r>
        <w:rPr>
          <w:rFonts w:ascii="Helvetica Neue" w:eastAsia="Times New Roman" w:hAnsi="Helvetica Neue"/>
          <w:b/>
          <w:bCs/>
          <w:color w:val="317EAC"/>
          <w:sz w:val="21"/>
          <w:szCs w:val="21"/>
        </w:rPr>
        <w:t xml:space="preserve">private </w:t>
      </w:r>
      <w:r>
        <w:rPr>
          <w:rFonts w:ascii="Malgun Gothic" w:eastAsia="Malgun Gothic" w:hAnsi="Malgun Gothic" w:cs="Malgun Gothic"/>
          <w:b/>
          <w:bCs/>
          <w:color w:val="317EAC"/>
          <w:sz w:val="21"/>
          <w:szCs w:val="21"/>
        </w:rPr>
        <w:t>통신</w:t>
      </w:r>
    </w:p>
    <w:p w14:paraId="4F35D32B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private</w:t>
      </w:r>
      <w:r>
        <w:rPr>
          <w:rFonts w:ascii="Verdana" w:hAnsi="Verdana"/>
          <w:color w:val="555555"/>
          <w:sz w:val="21"/>
          <w:szCs w:val="21"/>
        </w:rPr>
        <w:t>통신은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소켓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발생한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당사자가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선택된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특정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대상에게만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방법을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뜻합니다</w:t>
      </w:r>
      <w:r>
        <w:rPr>
          <w:rFonts w:ascii="Verdana" w:hAnsi="Verdana"/>
          <w:color w:val="555555"/>
          <w:sz w:val="21"/>
          <w:szCs w:val="21"/>
        </w:rPr>
        <w:t xml:space="preserve">. ( </w:t>
      </w:r>
      <w:r>
        <w:rPr>
          <w:rFonts w:ascii="Verdana" w:hAnsi="Verdana"/>
          <w:color w:val="555555"/>
          <w:sz w:val="21"/>
          <w:szCs w:val="21"/>
        </w:rPr>
        <w:t>채팅에서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귓속말을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하는경우가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해당합니다</w:t>
      </w:r>
      <w:r>
        <w:rPr>
          <w:rFonts w:ascii="Verdana" w:hAnsi="Verdana"/>
          <w:color w:val="555555"/>
          <w:sz w:val="21"/>
          <w:szCs w:val="21"/>
        </w:rPr>
        <w:t>. )</w:t>
      </w:r>
    </w:p>
    <w:p w14:paraId="5EF2F575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sockets </w:t>
      </w:r>
      <w:r>
        <w:rPr>
          <w:rFonts w:ascii="Verdana" w:hAnsi="Verdana"/>
          <w:color w:val="555555"/>
          <w:sz w:val="21"/>
          <w:szCs w:val="21"/>
        </w:rPr>
        <w:t>객체의</w:t>
      </w:r>
      <w:r>
        <w:rPr>
          <w:rFonts w:ascii="Verdana" w:hAnsi="Verdana"/>
          <w:color w:val="555555"/>
          <w:sz w:val="21"/>
          <w:szCs w:val="21"/>
        </w:rPr>
        <w:t xml:space="preserve"> in(),to() </w:t>
      </w:r>
      <w:r>
        <w:rPr>
          <w:rFonts w:ascii="Verdana" w:hAnsi="Verdana"/>
          <w:color w:val="555555"/>
          <w:sz w:val="21"/>
          <w:szCs w:val="21"/>
        </w:rPr>
        <w:t>메서드에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대상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유니크값을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넣고</w:t>
      </w:r>
      <w:r>
        <w:rPr>
          <w:rFonts w:ascii="Verdana" w:hAnsi="Verdana"/>
          <w:color w:val="555555"/>
          <w:sz w:val="21"/>
          <w:szCs w:val="21"/>
        </w:rPr>
        <w:t xml:space="preserve"> emit() </w:t>
      </w:r>
      <w:r>
        <w:rPr>
          <w:rFonts w:ascii="Verdana" w:hAnsi="Verdana"/>
          <w:color w:val="555555"/>
          <w:sz w:val="21"/>
          <w:szCs w:val="21"/>
        </w:rPr>
        <w:t>메서드를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유니크값에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해당하는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유저에게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메시지를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발송합니다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29BF655E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가장최근에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접속한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한명에게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예제입니다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2EA09526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socketio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'socket.io'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웹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server = 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sample_html.html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'sample_html.html'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9876AA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id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io = socketio.listen(server)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io.sockets.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'connection'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(socket)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console.</w:t>
      </w:r>
      <w:r>
        <w:rPr>
          <w:rFonts w:ascii="Menlo" w:hAnsi="Menlo" w:cs="Menlo"/>
          <w:color w:val="FFC66D"/>
          <w:sz w:val="18"/>
          <w:szCs w:val="18"/>
        </w:rPr>
        <w:t>info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"this.id : " </w:t>
      </w:r>
      <w:r>
        <w:rPr>
          <w:rFonts w:ascii="Menlo" w:hAnsi="Menlo" w:cs="Menlo"/>
          <w:color w:val="A9B7C6"/>
          <w:sz w:val="18"/>
          <w:szCs w:val="18"/>
        </w:rPr>
        <w:t>+id)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console.</w:t>
      </w:r>
      <w:r>
        <w:rPr>
          <w:rFonts w:ascii="Menlo" w:hAnsi="Menlo" w:cs="Menlo"/>
          <w:color w:val="FFC66D"/>
          <w:sz w:val="18"/>
          <w:szCs w:val="18"/>
        </w:rPr>
        <w:t>info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"socket.id : " </w:t>
      </w:r>
      <w:r>
        <w:rPr>
          <w:rFonts w:ascii="Menlo" w:hAnsi="Menlo" w:cs="Menlo"/>
          <w:color w:val="A9B7C6"/>
          <w:sz w:val="18"/>
          <w:szCs w:val="18"/>
        </w:rPr>
        <w:t>+socket.</w:t>
      </w:r>
      <w:r>
        <w:rPr>
          <w:rFonts w:ascii="Menlo" w:hAnsi="Menlo" w:cs="Menlo"/>
          <w:color w:val="FFC66D"/>
          <w:sz w:val="18"/>
          <w:szCs w:val="18"/>
        </w:rPr>
        <w:t>id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// id</w:t>
      </w:r>
      <w:r>
        <w:rPr>
          <w:rFonts w:ascii="Menlo" w:hAnsi="Menlo" w:cs="Menlo"/>
          <w:color w:val="808080"/>
          <w:sz w:val="18"/>
          <w:szCs w:val="18"/>
        </w:rPr>
        <w:t>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설정합니다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id = socket.</w:t>
      </w:r>
      <w:r>
        <w:rPr>
          <w:rFonts w:ascii="Menlo" w:hAnsi="Menlo" w:cs="Menlo"/>
          <w:color w:val="FFC66D"/>
          <w:sz w:val="18"/>
          <w:szCs w:val="18"/>
        </w:rPr>
        <w:t>id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rint </w:t>
      </w:r>
      <w:r>
        <w:rPr>
          <w:rFonts w:ascii="Menlo" w:hAnsi="Menlo" w:cs="Menlo"/>
          <w:color w:val="808080"/>
          <w:sz w:val="18"/>
          <w:szCs w:val="18"/>
        </w:rPr>
        <w:t>이벤트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socket.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'ev1'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private </w:t>
      </w:r>
      <w:r>
        <w:rPr>
          <w:rFonts w:ascii="Menlo" w:hAnsi="Menlo" w:cs="Menlo"/>
          <w:color w:val="808080"/>
          <w:sz w:val="18"/>
          <w:szCs w:val="18"/>
        </w:rPr>
        <w:t>통신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io.sockets.to(id).</w:t>
      </w:r>
      <w:r>
        <w:rPr>
          <w:rFonts w:ascii="Menlo" w:hAnsi="Menlo" w:cs="Menlo"/>
          <w:color w:val="FFC66D"/>
          <w:sz w:val="18"/>
          <w:szCs w:val="18"/>
        </w:rPr>
        <w:t>emit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'ev2'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</w:p>
    <w:p w14:paraId="6186B004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071B61CC" w14:textId="77777777" w:rsidR="00E372A4" w:rsidRDefault="00E372A4" w:rsidP="00E372A4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lastRenderedPageBreak/>
        <w:t>방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생성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> </w:t>
      </w:r>
    </w:p>
    <w:p w14:paraId="40838881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socket.io 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</w:t>
      </w:r>
      <w:r>
        <w:rPr>
          <w:rFonts w:ascii="Verdana" w:hAnsi="Verdana"/>
          <w:color w:val="555555"/>
          <w:sz w:val="21"/>
          <w:szCs w:val="21"/>
        </w:rPr>
        <w:t xml:space="preserve">(grop) </w:t>
      </w:r>
      <w:r>
        <w:rPr>
          <w:rFonts w:ascii="Verdana" w:hAnsi="Verdana"/>
          <w:color w:val="555555"/>
          <w:sz w:val="21"/>
          <w:szCs w:val="21"/>
        </w:rPr>
        <w:t>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생성하는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기능을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포함하고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있습니다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11189BF3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방을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생성할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때는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아래와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같은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메서드를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78238002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socket.join() : </w:t>
      </w:r>
      <w:r>
        <w:rPr>
          <w:rFonts w:ascii="Verdana" w:hAnsi="Verdana"/>
          <w:color w:val="555555"/>
          <w:sz w:val="21"/>
          <w:szCs w:val="21"/>
        </w:rPr>
        <w:t>클라이언트를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집에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넣습니다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04F2B88D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io.sockets.in() / io.sockets.to() : </w:t>
      </w:r>
      <w:r>
        <w:rPr>
          <w:rFonts w:ascii="Verdana" w:hAnsi="Verdana"/>
          <w:color w:val="555555"/>
          <w:sz w:val="21"/>
          <w:szCs w:val="21"/>
        </w:rPr>
        <w:t>특정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추출합니다</w:t>
      </w:r>
      <w:r>
        <w:rPr>
          <w:rFonts w:ascii="Verdana" w:hAnsi="Verdana"/>
          <w:color w:val="555555"/>
          <w:sz w:val="21"/>
          <w:szCs w:val="21"/>
        </w:rPr>
        <w:t xml:space="preserve">. ( in(), to() </w:t>
      </w:r>
      <w:r>
        <w:rPr>
          <w:rFonts w:ascii="Verdana" w:hAnsi="Verdana"/>
          <w:color w:val="555555"/>
          <w:sz w:val="21"/>
          <w:szCs w:val="21"/>
        </w:rPr>
        <w:t>메서드는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완전히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같은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메서드입니다</w:t>
      </w:r>
      <w:r>
        <w:rPr>
          <w:rFonts w:ascii="Verdana" w:hAnsi="Verdana"/>
          <w:color w:val="555555"/>
          <w:sz w:val="21"/>
          <w:szCs w:val="21"/>
        </w:rPr>
        <w:t>. )</w:t>
      </w:r>
    </w:p>
    <w:p w14:paraId="6E9EBB62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fs = require(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server = require(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).createServer()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io = require(</w:t>
      </w:r>
      <w:r>
        <w:rPr>
          <w:rFonts w:ascii="Menlo" w:hAnsi="Menlo" w:cs="Menlo"/>
          <w:color w:val="6A8759"/>
          <w:sz w:val="18"/>
          <w:szCs w:val="18"/>
        </w:rPr>
        <w:t>'socket.io'</w:t>
      </w:r>
      <w:r>
        <w:rPr>
          <w:rFonts w:ascii="Menlo" w:hAnsi="Menlo" w:cs="Menlo"/>
          <w:color w:val="A9B7C6"/>
          <w:sz w:val="18"/>
          <w:szCs w:val="18"/>
        </w:rPr>
        <w:t>).listen(server)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server.listen(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console.log(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웹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이벤트를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server.on(</w:t>
      </w:r>
      <w:r>
        <w:rPr>
          <w:rFonts w:ascii="Menlo" w:hAnsi="Menlo" w:cs="Menlo"/>
          <w:color w:val="6A8759"/>
          <w:sz w:val="18"/>
          <w:szCs w:val="18"/>
        </w:rPr>
        <w:t>'request'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sample_html.html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fs.readFile(</w:t>
      </w:r>
      <w:r>
        <w:rPr>
          <w:rFonts w:ascii="Menlo" w:hAnsi="Menlo" w:cs="Menlo"/>
          <w:color w:val="6A8759"/>
          <w:sz w:val="18"/>
          <w:szCs w:val="18"/>
        </w:rPr>
        <w:t>'sample_html.html'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response.writeHead(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response.end(data)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방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이름을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저장할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변수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roomName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이벤트를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io.sockets.on(</w:t>
      </w:r>
      <w:r>
        <w:rPr>
          <w:rFonts w:ascii="Menlo" w:hAnsi="Menlo" w:cs="Menlo"/>
          <w:color w:val="6A8759"/>
          <w:sz w:val="18"/>
          <w:szCs w:val="18"/>
        </w:rPr>
        <w:t>'connection'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(socket)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// if(io.nsps['/'].adapter.rooms["room-"+roomName] &amp;&amp; io.nsps['/'].adapter.rooms["room-"+roomName].length &gt; 1){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//   roomName++;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// }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socket.join(</w:t>
      </w:r>
      <w:r>
        <w:rPr>
          <w:rFonts w:ascii="Menlo" w:hAnsi="Menlo" w:cs="Menlo"/>
          <w:color w:val="6A8759"/>
          <w:sz w:val="18"/>
          <w:szCs w:val="18"/>
        </w:rPr>
        <w:t>"room-"</w:t>
      </w:r>
      <w:r>
        <w:rPr>
          <w:rFonts w:ascii="Menlo" w:hAnsi="Menlo" w:cs="Menlo"/>
          <w:color w:val="A9B7C6"/>
          <w:sz w:val="18"/>
          <w:szCs w:val="18"/>
        </w:rPr>
        <w:t>+roomName)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//</w:t>
      </w:r>
      <w:r>
        <w:rPr>
          <w:rFonts w:ascii="Menlo" w:hAnsi="Menlo" w:cs="Menlo"/>
          <w:color w:val="808080"/>
          <w:sz w:val="18"/>
          <w:szCs w:val="18"/>
        </w:rPr>
        <w:t>특정룸에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메시지전달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socket.on(</w:t>
      </w:r>
      <w:r>
        <w:rPr>
          <w:rFonts w:ascii="Menlo" w:hAnsi="Menlo" w:cs="Menlo"/>
          <w:color w:val="6A8759"/>
          <w:sz w:val="18"/>
          <w:szCs w:val="18"/>
        </w:rPr>
        <w:t>'test'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io.sockets.in(</w:t>
      </w:r>
      <w:r>
        <w:rPr>
          <w:rFonts w:ascii="Menlo" w:hAnsi="Menlo" w:cs="Menlo"/>
          <w:color w:val="6A8759"/>
          <w:sz w:val="18"/>
          <w:szCs w:val="18"/>
        </w:rPr>
        <w:t>"room-"</w:t>
      </w:r>
      <w:r>
        <w:rPr>
          <w:rFonts w:ascii="Menlo" w:hAnsi="Menlo" w:cs="Menlo"/>
          <w:color w:val="A9B7C6"/>
          <w:sz w:val="18"/>
          <w:szCs w:val="18"/>
        </w:rPr>
        <w:t>+roomName).emit(</w:t>
      </w:r>
      <w:r>
        <w:rPr>
          <w:rFonts w:ascii="Menlo" w:hAnsi="Menlo" w:cs="Menlo"/>
          <w:color w:val="6A8759"/>
          <w:sz w:val="18"/>
          <w:szCs w:val="18"/>
        </w:rPr>
        <w:t>'message'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"You are in room no. "</w:t>
      </w:r>
      <w:r>
        <w:rPr>
          <w:rFonts w:ascii="Menlo" w:hAnsi="Menlo" w:cs="Menlo"/>
          <w:color w:val="A9B7C6"/>
          <w:sz w:val="18"/>
          <w:szCs w:val="18"/>
        </w:rPr>
        <w:t>+roomName)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</w:p>
    <w:p w14:paraId="5A87875A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&lt;!--sample_html--&gt;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 xml:space="preserve">&lt;!DOCTYPE </w:t>
      </w:r>
      <w:r>
        <w:rPr>
          <w:rFonts w:ascii="Menlo" w:hAnsi="Menlo" w:cs="Menlo"/>
          <w:color w:val="BABABA"/>
          <w:sz w:val="18"/>
          <w:szCs w:val="18"/>
        </w:rPr>
        <w:t>html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>&lt;html&gt;</w:t>
      </w:r>
      <w:r>
        <w:rPr>
          <w:rFonts w:ascii="Menlo" w:hAnsi="Menlo" w:cs="Menlo"/>
          <w:color w:val="E8BF6A"/>
          <w:sz w:val="18"/>
          <w:szCs w:val="18"/>
        </w:rPr>
        <w:br/>
        <w:t>&lt;head&gt;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&lt;meta </w:t>
      </w:r>
      <w:r>
        <w:rPr>
          <w:rFonts w:ascii="Menlo" w:hAnsi="Menlo" w:cs="Menlo"/>
          <w:color w:val="BABABA"/>
          <w:sz w:val="18"/>
          <w:szCs w:val="18"/>
        </w:rPr>
        <w:t>charset=</w:t>
      </w:r>
      <w:r>
        <w:rPr>
          <w:rFonts w:ascii="Menlo" w:hAnsi="Menlo" w:cs="Menlo"/>
          <w:color w:val="A5C261"/>
          <w:sz w:val="18"/>
          <w:szCs w:val="18"/>
        </w:rPr>
        <w:t xml:space="preserve">"utf8"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 </w:t>
      </w:r>
      <w:r>
        <w:rPr>
          <w:rFonts w:ascii="Menlo" w:hAnsi="Menlo" w:cs="Menlo"/>
          <w:color w:val="BABABA"/>
          <w:sz w:val="18"/>
          <w:szCs w:val="18"/>
        </w:rPr>
        <w:t>src=</w:t>
      </w:r>
      <w:r>
        <w:rPr>
          <w:rFonts w:ascii="Menlo" w:hAnsi="Menlo" w:cs="Menlo"/>
          <w:color w:val="A5C261"/>
          <w:sz w:val="18"/>
          <w:szCs w:val="18"/>
        </w:rPr>
        <w:t>"https://code.jquery.com/jquery-1.12.4.js"</w:t>
      </w:r>
      <w:r>
        <w:rPr>
          <w:rFonts w:ascii="Menlo" w:hAnsi="Menlo" w:cs="Menlo"/>
          <w:color w:val="E8BF6A"/>
          <w:sz w:val="18"/>
          <w:szCs w:val="18"/>
        </w:rPr>
        <w:t>&gt;&lt;/script&gt;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 </w:t>
      </w:r>
      <w:r>
        <w:rPr>
          <w:rFonts w:ascii="Menlo" w:hAnsi="Menlo" w:cs="Menlo"/>
          <w:color w:val="BABABA"/>
          <w:sz w:val="18"/>
          <w:szCs w:val="18"/>
        </w:rPr>
        <w:t>src=</w:t>
      </w:r>
      <w:r>
        <w:rPr>
          <w:rFonts w:ascii="Menlo" w:hAnsi="Menlo" w:cs="Menlo"/>
          <w:color w:val="A5C261"/>
          <w:sz w:val="18"/>
          <w:szCs w:val="18"/>
        </w:rPr>
        <w:t>"/socket.io/socket.io.js"</w:t>
      </w:r>
      <w:r>
        <w:rPr>
          <w:rFonts w:ascii="Menlo" w:hAnsi="Menlo" w:cs="Menlo"/>
          <w:color w:val="E8BF6A"/>
          <w:sz w:val="18"/>
          <w:szCs w:val="18"/>
        </w:rPr>
        <w:t>&gt;&lt;/script&gt;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</w:t>
      </w:r>
      <w:r>
        <w:rPr>
          <w:rFonts w:ascii="Menlo" w:hAnsi="Menlo" w:cs="Menlo"/>
          <w:color w:val="A9B7C6"/>
          <w:sz w:val="18"/>
          <w:szCs w:val="18"/>
        </w:rPr>
        <w:t xml:space="preserve">window.onload =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변수를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선언합니다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socket = io.connect()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socket.on(</w:t>
      </w:r>
      <w:r>
        <w:rPr>
          <w:rFonts w:ascii="Menlo" w:hAnsi="Menlo" w:cs="Menlo"/>
          <w:color w:val="6A8759"/>
          <w:sz w:val="18"/>
          <w:szCs w:val="18"/>
        </w:rPr>
        <w:t>'message'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$(</w:t>
      </w:r>
      <w:r>
        <w:rPr>
          <w:rFonts w:ascii="Menlo" w:hAnsi="Menlo" w:cs="Menlo"/>
          <w:color w:val="6A8759"/>
          <w:sz w:val="18"/>
          <w:szCs w:val="18"/>
        </w:rPr>
        <w:t xml:space="preserve">'&lt;p&gt;' </w:t>
      </w:r>
      <w:r>
        <w:rPr>
          <w:rFonts w:ascii="Menlo" w:hAnsi="Menlo" w:cs="Menlo"/>
          <w:color w:val="A9B7C6"/>
          <w:sz w:val="18"/>
          <w:szCs w:val="18"/>
        </w:rPr>
        <w:t xml:space="preserve">+ data + </w:t>
      </w:r>
      <w:r>
        <w:rPr>
          <w:rFonts w:ascii="Menlo" w:hAnsi="Menlo" w:cs="Menlo"/>
          <w:color w:val="6A8759"/>
          <w:sz w:val="18"/>
          <w:szCs w:val="18"/>
        </w:rPr>
        <w:t>'&lt;/p&gt;'</w:t>
      </w:r>
      <w:r>
        <w:rPr>
          <w:rFonts w:ascii="Menlo" w:hAnsi="Menlo" w:cs="Menlo"/>
          <w:color w:val="A9B7C6"/>
          <w:sz w:val="18"/>
          <w:szCs w:val="18"/>
        </w:rPr>
        <w:t>).appendTo(</w:t>
      </w:r>
      <w:r>
        <w:rPr>
          <w:rFonts w:ascii="Menlo" w:hAnsi="Menlo" w:cs="Menlo"/>
          <w:color w:val="6A8759"/>
          <w:sz w:val="18"/>
          <w:szCs w:val="18"/>
        </w:rPr>
        <w:t>'body'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lastRenderedPageBreak/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문서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객체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이벤트를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document.getElementById(</w:t>
      </w:r>
      <w:r>
        <w:rPr>
          <w:rFonts w:ascii="Menlo" w:hAnsi="Menlo" w:cs="Menlo"/>
          <w:color w:val="6A8759"/>
          <w:sz w:val="18"/>
          <w:szCs w:val="18"/>
        </w:rPr>
        <w:t>'button'</w:t>
      </w:r>
      <w:r>
        <w:rPr>
          <w:rFonts w:ascii="Menlo" w:hAnsi="Menlo" w:cs="Menlo"/>
          <w:color w:val="A9B7C6"/>
          <w:sz w:val="18"/>
          <w:szCs w:val="18"/>
        </w:rPr>
        <w:t xml:space="preserve">).onclick =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socket.emit(</w:t>
      </w:r>
      <w:r>
        <w:rPr>
          <w:rFonts w:ascii="Menlo" w:hAnsi="Menlo" w:cs="Menlo"/>
          <w:color w:val="6A8759"/>
          <w:sz w:val="18"/>
          <w:szCs w:val="18"/>
        </w:rPr>
        <w:t>'test'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E8BF6A"/>
          <w:sz w:val="18"/>
          <w:szCs w:val="18"/>
        </w:rPr>
        <w:t>&lt;/script&gt;</w:t>
      </w:r>
      <w:r>
        <w:rPr>
          <w:rFonts w:ascii="Menlo" w:hAnsi="Menlo" w:cs="Menlo"/>
          <w:color w:val="E8BF6A"/>
          <w:sz w:val="18"/>
          <w:szCs w:val="18"/>
        </w:rPr>
        <w:br/>
        <w:t>&lt;/head&gt;</w:t>
      </w:r>
      <w:r>
        <w:rPr>
          <w:rFonts w:ascii="Menlo" w:hAnsi="Menlo" w:cs="Menlo"/>
          <w:color w:val="E8BF6A"/>
          <w:sz w:val="18"/>
          <w:szCs w:val="18"/>
        </w:rPr>
        <w:br/>
        <w:t>&lt;body&gt;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&lt;button </w:t>
      </w:r>
      <w:r>
        <w:rPr>
          <w:rFonts w:ascii="Menlo" w:hAnsi="Menlo" w:cs="Menlo"/>
          <w:color w:val="BABABA"/>
          <w:sz w:val="18"/>
          <w:szCs w:val="18"/>
        </w:rPr>
        <w:t>id=</w:t>
      </w:r>
      <w:r>
        <w:rPr>
          <w:rFonts w:ascii="Menlo" w:hAnsi="Menlo" w:cs="Menlo"/>
          <w:color w:val="A5C261"/>
          <w:sz w:val="18"/>
          <w:szCs w:val="18"/>
        </w:rPr>
        <w:t>"button"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EMIT</w:t>
      </w:r>
      <w:r>
        <w:rPr>
          <w:rFonts w:ascii="Menlo" w:hAnsi="Menlo" w:cs="Menlo"/>
          <w:color w:val="E8BF6A"/>
          <w:sz w:val="18"/>
          <w:szCs w:val="18"/>
        </w:rPr>
        <w:t>&lt;/button&gt;</w:t>
      </w:r>
      <w:r>
        <w:rPr>
          <w:rFonts w:ascii="Menlo" w:hAnsi="Menlo" w:cs="Menlo"/>
          <w:color w:val="E8BF6A"/>
          <w:sz w:val="18"/>
          <w:szCs w:val="18"/>
        </w:rPr>
        <w:br/>
        <w:t>&lt;/body&gt;</w:t>
      </w:r>
      <w:r>
        <w:rPr>
          <w:rFonts w:ascii="Menlo" w:hAnsi="Menlo" w:cs="Menlo"/>
          <w:color w:val="E8BF6A"/>
          <w:sz w:val="18"/>
          <w:szCs w:val="18"/>
        </w:rPr>
        <w:br/>
        <w:t>&lt;/html&gt;</w:t>
      </w:r>
      <w:r>
        <w:rPr>
          <w:rFonts w:ascii="Menlo" w:hAnsi="Menlo" w:cs="Menlo"/>
          <w:color w:val="E8BF6A"/>
          <w:sz w:val="18"/>
          <w:szCs w:val="18"/>
        </w:rPr>
        <w:br/>
      </w:r>
    </w:p>
    <w:p w14:paraId="1C605F24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join </w:t>
      </w:r>
      <w:r>
        <w:rPr>
          <w:rFonts w:ascii="Verdana" w:hAnsi="Verdana"/>
          <w:color w:val="555555"/>
          <w:sz w:val="21"/>
          <w:szCs w:val="21"/>
        </w:rPr>
        <w:t>이벤트는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특정한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접속하게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만드는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이벤트입니다</w:t>
      </w:r>
      <w:r>
        <w:rPr>
          <w:rFonts w:ascii="Verdana" w:hAnsi="Verdana"/>
          <w:color w:val="555555"/>
          <w:sz w:val="21"/>
          <w:szCs w:val="21"/>
        </w:rPr>
        <w:t xml:space="preserve">. </w:t>
      </w:r>
      <w:r>
        <w:rPr>
          <w:rFonts w:ascii="Verdana" w:hAnsi="Verdana"/>
          <w:color w:val="555555"/>
          <w:sz w:val="21"/>
          <w:szCs w:val="21"/>
        </w:rPr>
        <w:t>이때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이름을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함께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저장합니다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82E9A95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message </w:t>
      </w:r>
      <w:r>
        <w:rPr>
          <w:rFonts w:ascii="Verdana" w:hAnsi="Verdana"/>
          <w:color w:val="555555"/>
          <w:sz w:val="21"/>
          <w:szCs w:val="21"/>
        </w:rPr>
        <w:t>이벤트는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같은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속한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메시지를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이벤트입니다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6EED09F0" w14:textId="77777777" w:rsidR="00E372A4" w:rsidRDefault="00E372A4" w:rsidP="00E372A4">
      <w:pPr>
        <w:rPr>
          <w:rFonts w:ascii="Times New Roman" w:eastAsia="Times New Roman" w:hAnsi="Times New Roman"/>
        </w:rPr>
      </w:pPr>
    </w:p>
    <w:p w14:paraId="16A324CA" w14:textId="77777777" w:rsidR="00E372A4" w:rsidRPr="00E372A4" w:rsidRDefault="00E372A4" w:rsidP="00E372A4">
      <w:pPr>
        <w:widowControl/>
        <w:pBdr>
          <w:bottom w:val="single" w:sz="6" w:space="7" w:color="EEEEEE"/>
        </w:pBdr>
        <w:wordWrap/>
        <w:spacing w:before="225" w:after="300"/>
        <w:jc w:val="left"/>
        <w:outlineLvl w:val="0"/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</w:pPr>
      <w:r w:rsidRPr="00E372A4">
        <w:rPr>
          <w:rFonts w:ascii="Malgun Gothic" w:eastAsia="Malgun Gothic" w:hAnsi="Malgun Gothic" w:cs="Malgun Gothic"/>
          <w:color w:val="317EAC"/>
          <w:kern w:val="36"/>
          <w:sz w:val="54"/>
          <w:szCs w:val="54"/>
        </w:rPr>
        <w:t>웹</w:t>
      </w:r>
      <w:r w:rsidRPr="00E372A4"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36"/>
          <w:sz w:val="54"/>
          <w:szCs w:val="54"/>
        </w:rPr>
        <w:t>채팅</w:t>
      </w:r>
      <w:r w:rsidRPr="00E372A4"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36"/>
          <w:sz w:val="54"/>
          <w:szCs w:val="54"/>
        </w:rPr>
        <w:t>프로그램</w:t>
      </w:r>
    </w:p>
    <w:p w14:paraId="0BC722BE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socket.io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모듈을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활용해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웹채팅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프로그램을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만들어봅니다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718C7FD4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웹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채팅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사용하는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socket.io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모듈은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2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가지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이벤트로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구현합니다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3610D9AF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첫번째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-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클라이언트에서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메시지를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입력했을경우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message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이벤트와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함께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데이터를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전달합니다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3F7BD72E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두번째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-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message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이벤트가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실행이되면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클라이언트에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받은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데이터를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현재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접속해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있는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모든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클라이언트에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보냅니다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0CFAD9EE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0E872740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71F98708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모듈을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http 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fs 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'fs'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socketio 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'socket.io'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웹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server = http.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response)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sample_html.html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파일을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읽습니다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fs.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readFile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'sample_html.html'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(error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response.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writeHead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200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'Content-Type'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'text/html'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response.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end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listen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console.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및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io = socketio.listen(server)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io.sockets.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'connection'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(socket)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message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'message'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io.sockets.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emit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'message'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data)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0CBE345F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808080"/>
          <w:kern w:val="0"/>
          <w:sz w:val="18"/>
          <w:szCs w:val="18"/>
        </w:rPr>
        <w:lastRenderedPageBreak/>
        <w:t>&lt;!--sample_html--&gt;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&lt;!DOCTYPE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html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&lt;html&gt;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&lt;head&gt;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&lt;title&gt;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Web chat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&lt;/title&gt;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&lt;script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src=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"https://code.jquery.com/jquery-1.12.4.js"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&lt;script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src=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"/socket.io/socket.io.js"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//HTML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문서가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모두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준비되면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$(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document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).ready(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//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변수를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선언합니다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 = io.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connect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연결합니다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'message'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//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추가할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문자열을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만듭니다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output =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output +=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'&lt;li&gt;'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output +=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 &lt;h3&gt;'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+ data.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name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'&lt;/h3&gt;'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output +=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 &lt;p&gt;'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+ data.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message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'&lt;/p&gt;'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output +=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 &lt;p&gt;'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+ data.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date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'&lt;/p&gt;'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output +=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'&lt;/li&gt;'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//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$(output).prependTo(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'#content'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//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버튼을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클릭할때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'button'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click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emit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'message'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name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'#name'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).val()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message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'#message'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).val()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date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new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Date().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toUTCString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&lt;/head&gt;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&lt;body&gt;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&lt;h1&gt;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Socket.io Chat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&lt;/h1&gt;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&lt;p&gt;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Chat With Node.js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&lt;/p&gt;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&lt;hr&gt;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&lt;input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id=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"name"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&lt;input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id=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"message"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&lt;button&gt;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Button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&lt;/button&gt;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&lt;ul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id=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"content"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&lt;/ul&gt;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&lt;/body&gt;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&lt;/html&gt;</w:t>
      </w:r>
    </w:p>
    <w:p w14:paraId="77EBDABA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2E3316F2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790401AD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29C139CB" w14:textId="77777777" w:rsidR="00E372A4" w:rsidRPr="00E372A4" w:rsidRDefault="00E372A4" w:rsidP="00E372A4">
      <w:pPr>
        <w:widowControl/>
        <w:pBdr>
          <w:bottom w:val="single" w:sz="6" w:space="7" w:color="EEEEEE"/>
        </w:pBdr>
        <w:wordWrap/>
        <w:spacing w:before="225" w:after="300"/>
        <w:jc w:val="left"/>
        <w:outlineLvl w:val="0"/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</w:pPr>
      <w:r w:rsidRPr="00E372A4"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  <w:t xml:space="preserve">Node.JS </w:t>
      </w:r>
      <w:r w:rsidRPr="00E372A4">
        <w:rPr>
          <w:rFonts w:ascii="Malgun Gothic" w:eastAsia="Malgun Gothic" w:hAnsi="Malgun Gothic" w:cs="Malgun Gothic"/>
          <w:color w:val="317EAC"/>
          <w:kern w:val="36"/>
          <w:sz w:val="54"/>
          <w:szCs w:val="54"/>
        </w:rPr>
        <w:t>영화예매</w:t>
      </w:r>
      <w:r w:rsidRPr="00E372A4"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36"/>
          <w:sz w:val="54"/>
          <w:szCs w:val="54"/>
        </w:rPr>
        <w:t>프로그램</w:t>
      </w:r>
    </w:p>
    <w:p w14:paraId="74D2E29B" w14:textId="77777777" w:rsidR="00E372A4" w:rsidRPr="00E372A4" w:rsidRDefault="00E372A4" w:rsidP="00E372A4">
      <w:pPr>
        <w:widowControl/>
        <w:wordWrap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</w:pP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프로젝트</w:t>
      </w:r>
      <w:r w:rsidRPr="00E372A4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개요</w:t>
      </w:r>
    </w:p>
    <w:p w14:paraId="594C478C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실시간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영화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예매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어플리케이션을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만들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것입니다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 Ajax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사용해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화면에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현재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출력하고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socket.io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모듈로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예약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상황을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실시간으로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전달하는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기능입니다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5E61ADC9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6454CF62" w14:textId="77777777" w:rsidR="00E372A4" w:rsidRPr="00E372A4" w:rsidRDefault="00E372A4" w:rsidP="00E372A4">
      <w:pPr>
        <w:widowControl/>
        <w:wordWrap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</w:pP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서버코드</w:t>
      </w:r>
      <w:r w:rsidRPr="00E372A4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작성</w:t>
      </w:r>
    </w:p>
    <w:p w14:paraId="24A4DADD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서버구현을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시작합니다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.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웹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소켓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생성하고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,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변수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seats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배열형식으로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공연장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정보를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저장합니다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636D1837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변수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seats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에서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숫자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0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빈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공간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,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숫자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1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예약가능한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,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숫자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2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예약이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완료된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좌석으로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구분할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것입니다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6B46DE34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웹서버에서는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"/"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경로로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유입이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될경우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sample.html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파일로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연결하고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, "/seats"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경로로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유입이될경우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Ajax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사용해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변수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seats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화면에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출력할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JSON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데이터를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제공합</w:t>
      </w:r>
    </w:p>
    <w:p w14:paraId="18C76422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모듈을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socketio 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'socket.io'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express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'express'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http 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fs 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'fs'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변수를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선언합니다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seats = [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웹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app =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express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server = http.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(app)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라우트를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app.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get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'/'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response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next)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fs.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readFile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'sample.html'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(error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response.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send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toString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app.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get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'/seats'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response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next)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response.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send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(seats)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웹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listen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console.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및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io = socketio.listen(server)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io.sockets.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'connection'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(socket)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'reserve'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seats[data.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][data.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x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] =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2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io.sockets.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emit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'reserve'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data)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34592DEA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lastRenderedPageBreak/>
        <w:br/>
      </w:r>
    </w:p>
    <w:p w14:paraId="5C43415F" w14:textId="77777777" w:rsidR="00E372A4" w:rsidRPr="00E372A4" w:rsidRDefault="00E372A4" w:rsidP="00E372A4">
      <w:pPr>
        <w:widowControl/>
        <w:wordWrap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</w:pP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클라이언트</w:t>
      </w:r>
      <w:r w:rsidRPr="00E372A4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페이지</w:t>
      </w:r>
      <w:r w:rsidRPr="00E372A4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코드</w:t>
      </w:r>
      <w:r w:rsidRPr="00E372A4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작성</w:t>
      </w:r>
    </w:p>
    <w:p w14:paraId="1B2FD1C6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우선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첫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번째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css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scripte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태그를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작성하고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, socket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객체를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생성합니다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148F60DD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5B83C025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&lt;!DOCTYPE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html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&lt;html&gt;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&lt;head&gt;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&lt;title&gt;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Node.js Programming for Modern Web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&lt;/title&gt;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&lt;style&gt;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line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overflow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hidden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seat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margin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2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float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left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width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30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height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30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border-radius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3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enable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background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gray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enable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hover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background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black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disable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background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red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&lt;/style&gt;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&lt;script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src=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"http://code.jquery.com/jquery-1.12.1.js"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&lt;script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src=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"/socket.io/socket.io.js"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&lt;!--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--&gt;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 = io.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connect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&lt;!--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초기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--&gt;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&lt;/head&gt;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body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body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&lt;/html&gt;</w:t>
      </w:r>
    </w:p>
    <w:p w14:paraId="686F3EAE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초기좌석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생성을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작성하도록합니다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>.</w:t>
      </w:r>
    </w:p>
    <w:p w14:paraId="0EC480FD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생성할때는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Ajax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"/seats"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위치하는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변수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seats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JSON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파일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가져와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구성합니다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 </w:t>
      </w:r>
    </w:p>
    <w:p w14:paraId="23953358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dummy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객체를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전달한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이유는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인터넷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익스플로러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때문입니다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.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인터넷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익스플로러는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같은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URL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연속적으로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요청이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발생하면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이전에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불려온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데이터를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제공합니다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2DDF6ABF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따라서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현재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시간을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기반으로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URL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매번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다른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형태로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전달하도록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하</w:t>
      </w:r>
    </w:p>
    <w:p w14:paraId="6F0EE891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808080"/>
          <w:kern w:val="0"/>
          <w:sz w:val="18"/>
          <w:szCs w:val="18"/>
        </w:rPr>
        <w:lastRenderedPageBreak/>
        <w:t>// Ajax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$.getJSON(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'/seats'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dummy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new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Date().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getTime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}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29FCF1F2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'/seats'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에서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가져온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data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는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2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차원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배열이므로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반복문을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2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번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사용해서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X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위치와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Y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위치에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해당하는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요소를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선택할수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있습니다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>.</w:t>
      </w:r>
    </w:p>
    <w:p w14:paraId="67DAA0B6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808080"/>
          <w:kern w:val="0"/>
          <w:sz w:val="18"/>
          <w:szCs w:val="18"/>
        </w:rPr>
        <w:t>// Ajax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$.getJSON(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'/seats'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dummy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new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Date().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getTime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}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each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(indexY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line)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$line =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'&lt;div&gt;&lt;/div&gt;'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'line'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each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(line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(indexX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seat)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생성하고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변수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$line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에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$output =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'&lt;div&gt;&lt;/div&gt;'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'class'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'seat'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'data-x'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indexX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'data-y'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indexY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}).appendTo($line)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if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(seat ==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비어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있으면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enable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클래스와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click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리스너를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$output.addClass(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'enable'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'click'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onClickSeat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else if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(seat ==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2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사용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불가능하면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disable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클래스를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$output.addClass(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'disable'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$line.appendTo(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'body'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4954511D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지금까지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좌석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구성을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완료했습니다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>.</w:t>
      </w:r>
    </w:p>
    <w:p w14:paraId="42B8AE0F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클릭하면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이벤트를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발생하게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해서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,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X,Y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좌표를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추출해서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전송합니다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41FA5E33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A9B7C6"/>
          <w:kern w:val="0"/>
          <w:sz w:val="18"/>
          <w:szCs w:val="18"/>
        </w:rPr>
        <w:t>$(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document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).ready(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변수를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선언합니다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 xml:space="preserve">onClickSeat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x = $(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attr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'data-x'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y = $(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attr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'data-y'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if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confirm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좌석을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예약하시겠습니까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?'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$(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off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'click'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emit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'reserve'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x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else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alert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취소되었습니다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.'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}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// Ajax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$.getJSON(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'/seats'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dummy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new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Date().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getTime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}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생략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3CFCA1D2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lastRenderedPageBreak/>
        <w:br/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서버로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좌석정보를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전송하면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,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변수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seats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를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변경하고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모든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클라이언트에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예약된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좌석과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관련된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정보를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전달합니다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>.</w:t>
      </w:r>
    </w:p>
    <w:p w14:paraId="42D8C038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그리고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클래스를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변경하고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이벤트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리스너를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제거합니다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 ( 'reserve'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js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에서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설정한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이벤트입니다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 )</w:t>
      </w:r>
    </w:p>
    <w:p w14:paraId="1052F066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&lt;!--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--&gt;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 = io.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connect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연결합니다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'reserve'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$target =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'div[data-x = 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data.x 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'][data-y = 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data.y 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']'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$target.removeClass(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'enable'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$target.addClass(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'disable'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&lt;/script&gt;</w:t>
      </w:r>
    </w:p>
    <w:p w14:paraId="58DD3A8A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전체코드</w:t>
      </w:r>
    </w:p>
    <w:p w14:paraId="3A1BB6E5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&lt;!DOCTYPE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html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&lt;html&gt;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&lt;head&gt;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&lt;title&gt;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Node.js Programming for Modern Web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&lt;/title&gt;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&lt;style&gt;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line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overflow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hidden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seat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margin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2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float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left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width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30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height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30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border-radius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3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enable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background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gray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enable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hover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background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black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disable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background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red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&lt;/style&gt;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&lt;script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src=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"http://code.jquery.com/jquery-1.12.1.js"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&lt;script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src=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"/socket.io/socket.io.js"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&lt;!--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--&gt;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 = io.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connect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bookmarkStart w:id="0" w:name="_GoBack"/>
      <w:bookmarkEnd w:id="0"/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연결합니다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'reserve'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$target =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'div[data-x = 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data.x 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'][data-y = 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data.y 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']'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$target.removeClass(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'enable'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$target.addClass(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'disable'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lastRenderedPageBreak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&lt;!--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초기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--&gt;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$(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document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).ready(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변수를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선언합니다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 xml:space="preserve">onClickSeat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x = $(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attr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'data-x'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y = $(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attr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'data-y'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if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confirm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좌석을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예약하시겠습니까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?'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$(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off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'click'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emit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'reserve'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x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else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alert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취소되었습니다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.'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}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// Ajax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$.getJSON(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'/seats'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dummy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new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Date().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getTime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}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each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(indexY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line)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$line =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'&lt;div&gt;&lt;/div&gt;'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'line'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each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(line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(indexX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seat)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생성하고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변수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$line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에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$output =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'&lt;div&gt;&lt;/div&gt;'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'class'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'seat'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'data-x'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indexX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'data-y'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indexY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    }).appendTo($line)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if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(seat ==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비어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있으면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enable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클래스와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click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리스너를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$output.addClass(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'enable'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'click'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onClickSeat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else if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(seat ==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2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사용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불가능하면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disable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클래스를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$output.addClass(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'disable'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$line.appendTo(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'body'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&lt;/head&gt;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&lt;body&gt;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&lt;/body&gt;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&lt;/html&gt;</w:t>
      </w:r>
    </w:p>
    <w:p w14:paraId="54444535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</w:p>
    <w:p w14:paraId="5A1FF02C" w14:textId="77777777" w:rsidR="00E372A4" w:rsidRPr="00E372A4" w:rsidRDefault="00E372A4" w:rsidP="001F2A0B"/>
    <w:sectPr w:rsidR="00E372A4" w:rsidRPr="00E372A4" w:rsidSect="001F2A0B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A0B"/>
    <w:rsid w:val="001A542D"/>
    <w:rsid w:val="001F2A0B"/>
    <w:rsid w:val="00514ED4"/>
    <w:rsid w:val="00565A97"/>
    <w:rsid w:val="00641DDB"/>
    <w:rsid w:val="00E3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5BC4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link w:val="10"/>
    <w:uiPriority w:val="9"/>
    <w:qFormat/>
    <w:rsid w:val="001F2A0B"/>
    <w:pPr>
      <w:widowControl/>
      <w:wordWrap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2A0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0"/>
    <w:uiPriority w:val="9"/>
    <w:qFormat/>
    <w:rsid w:val="001F2A0B"/>
    <w:pPr>
      <w:widowControl/>
      <w:wordWrap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5">
    <w:name w:val="heading 5"/>
    <w:basedOn w:val="a"/>
    <w:next w:val="a"/>
    <w:link w:val="50"/>
    <w:uiPriority w:val="9"/>
    <w:unhideWhenUsed/>
    <w:qFormat/>
    <w:rsid w:val="00E372A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제목 1 문자"/>
    <w:basedOn w:val="a0"/>
    <w:link w:val="1"/>
    <w:uiPriority w:val="9"/>
    <w:rsid w:val="001F2A0B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30">
    <w:name w:val="제목 3 문자"/>
    <w:basedOn w:val="a0"/>
    <w:link w:val="3"/>
    <w:uiPriority w:val="9"/>
    <w:rsid w:val="001F2A0B"/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1F2A0B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1F2A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1F2A0B"/>
    <w:rPr>
      <w:rFonts w:ascii="Courier New" w:hAnsi="Courier New" w:cs="Courier New"/>
      <w:kern w:val="0"/>
      <w:sz w:val="20"/>
      <w:szCs w:val="20"/>
    </w:rPr>
  </w:style>
  <w:style w:type="character" w:customStyle="1" w:styleId="20">
    <w:name w:val="제목 2 문자"/>
    <w:basedOn w:val="a0"/>
    <w:link w:val="2"/>
    <w:uiPriority w:val="9"/>
    <w:semiHidden/>
    <w:rsid w:val="001F2A0B"/>
    <w:rPr>
      <w:rFonts w:asciiTheme="majorHAnsi" w:eastAsiaTheme="majorEastAsia" w:hAnsiTheme="majorHAnsi" w:cstheme="majorBidi"/>
    </w:rPr>
  </w:style>
  <w:style w:type="character" w:customStyle="1" w:styleId="apple-converted-space">
    <w:name w:val="apple-converted-space"/>
    <w:basedOn w:val="a0"/>
    <w:rsid w:val="001F2A0B"/>
  </w:style>
  <w:style w:type="character" w:customStyle="1" w:styleId="50">
    <w:name w:val="제목 5 문자"/>
    <w:basedOn w:val="a0"/>
    <w:link w:val="5"/>
    <w:uiPriority w:val="9"/>
    <w:rsid w:val="00E372A4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semiHidden/>
    <w:unhideWhenUsed/>
    <w:rsid w:val="00E372A4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372A4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10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hyperlink" Target="https://github.com/socketio/socket.io" TargetMode="External"/><Relationship Id="rId49" Type="http://schemas.openxmlformats.org/officeDocument/2006/relationships/fontTable" Target="fontTable.xml"/><Relationship Id="rId20" Type="http://schemas.openxmlformats.org/officeDocument/2006/relationships/hyperlink" Target="https://nodejs.org/dist/latest-v6.x/docs/api/fs.html" TargetMode="External"/><Relationship Id="rId21" Type="http://schemas.openxmlformats.org/officeDocument/2006/relationships/hyperlink" Target="https://nodejs.org/dist/latest-v6.x/docs/api/events.html" TargetMode="External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hyperlink" Target="http://expressjs.com/ko/4x/api.html" TargetMode="External"/><Relationship Id="rId25" Type="http://schemas.openxmlformats.org/officeDocument/2006/relationships/hyperlink" Target="http://expressjs.com/ko/4x/api.html" TargetMode="External"/><Relationship Id="rId26" Type="http://schemas.openxmlformats.org/officeDocument/2006/relationships/hyperlink" Target="http://expressjs.com/ko/starter/basic-routing.html" TargetMode="External"/><Relationship Id="rId27" Type="http://schemas.openxmlformats.org/officeDocument/2006/relationships/hyperlink" Target="http://expressjs.com/ko/guide/routing.html" TargetMode="External"/><Relationship Id="rId28" Type="http://schemas.openxmlformats.org/officeDocument/2006/relationships/hyperlink" Target="http://expressjs.com/ko/4x/api.html" TargetMode="External"/><Relationship Id="rId29" Type="http://schemas.openxmlformats.org/officeDocument/2006/relationships/hyperlink" Target="http://expressjs.com/en/starter/static-files.html" TargetMode="External"/><Relationship Id="rId5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11.png"/><Relationship Id="rId31" Type="http://schemas.openxmlformats.org/officeDocument/2006/relationships/hyperlink" Target="https://github.com/expressjs/morgan" TargetMode="External"/><Relationship Id="rId32" Type="http://schemas.openxmlformats.org/officeDocument/2006/relationships/hyperlink" Target="https://github.com/expressjs/morgan" TargetMode="External"/><Relationship Id="rId9" Type="http://schemas.openxmlformats.org/officeDocument/2006/relationships/image" Target="media/image4.png"/><Relationship Id="rId6" Type="http://schemas.openxmlformats.org/officeDocument/2006/relationships/image" Target="media/image2.png"/><Relationship Id="rId7" Type="http://schemas.openxmlformats.org/officeDocument/2006/relationships/hyperlink" Target="https://nodejs.org/ko/" TargetMode="External"/><Relationship Id="rId8" Type="http://schemas.openxmlformats.org/officeDocument/2006/relationships/image" Target="media/image3.png"/><Relationship Id="rId33" Type="http://schemas.openxmlformats.org/officeDocument/2006/relationships/image" Target="media/image12.png"/><Relationship Id="rId34" Type="http://schemas.openxmlformats.org/officeDocument/2006/relationships/hyperlink" Target="https://github.com/expressjs/cookie-parser?_ga=1.89646364.600263941.1488092845" TargetMode="External"/><Relationship Id="rId35" Type="http://schemas.openxmlformats.org/officeDocument/2006/relationships/hyperlink" Target="https://github.com/expressjs/body-parser" TargetMode="External"/><Relationship Id="rId36" Type="http://schemas.openxmlformats.org/officeDocument/2006/relationships/hyperlink" Target="https://github.com/expressjs/connect-multiparty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https://nodejs.org/dist/latest-v6.x/docs/api/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s://nodejs.org/dist/latest-v6.x/docs/api/os.html" TargetMode="External"/><Relationship Id="rId15" Type="http://schemas.openxmlformats.org/officeDocument/2006/relationships/hyperlink" Target="https://nodejs.org/dist/latest-v6.x/docs/api/url.html" TargetMode="External"/><Relationship Id="rId16" Type="http://schemas.openxmlformats.org/officeDocument/2006/relationships/image" Target="media/image8.png"/><Relationship Id="rId17" Type="http://schemas.openxmlformats.org/officeDocument/2006/relationships/hyperlink" Target="https://nodejs.org/dist/latest-v6.x/docs/api/querystring.html" TargetMode="External"/><Relationship Id="rId18" Type="http://schemas.openxmlformats.org/officeDocument/2006/relationships/hyperlink" Target="https://nodejs.org/dist/latest-v6.x/docs/api/util.html" TargetMode="External"/><Relationship Id="rId19" Type="http://schemas.openxmlformats.org/officeDocument/2006/relationships/hyperlink" Target="https://nodejs.org/dist/latest-v6.x/docs/api/crypto.html" TargetMode="External"/><Relationship Id="rId37" Type="http://schemas.openxmlformats.org/officeDocument/2006/relationships/hyperlink" Target="https://github.com/expressjs/session" TargetMode="External"/><Relationship Id="rId38" Type="http://schemas.openxmlformats.org/officeDocument/2006/relationships/hyperlink" Target="http://expressjs.com/" TargetMode="External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hyperlink" Target="http://expressjs.com/ko/4x/api.html" TargetMode="External"/><Relationship Id="rId42" Type="http://schemas.openxmlformats.org/officeDocument/2006/relationships/image" Target="media/image15.png"/><Relationship Id="rId43" Type="http://schemas.openxmlformats.org/officeDocument/2006/relationships/hyperlink" Target="https://github.com/mysqljs/mysql" TargetMode="External"/><Relationship Id="rId44" Type="http://schemas.openxmlformats.org/officeDocument/2006/relationships/image" Target="media/image16.png"/><Relationship Id="rId4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61</Pages>
  <Words>9040</Words>
  <Characters>51534</Characters>
  <Application>Microsoft Macintosh Word</Application>
  <DocSecurity>0</DocSecurity>
  <Lines>429</Lines>
  <Paragraphs>120</Paragraphs>
  <ScaleCrop>false</ScaleCrop>
  <LinksUpToDate>false</LinksUpToDate>
  <CharactersWithSpaces>60454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현하 김</dc:creator>
  <cp:keywords/>
  <dc:description/>
  <cp:lastModifiedBy>김현하</cp:lastModifiedBy>
  <cp:revision>2</cp:revision>
  <dcterms:created xsi:type="dcterms:W3CDTF">2017-03-01T06:55:00Z</dcterms:created>
  <dcterms:modified xsi:type="dcterms:W3CDTF">2017-06-11T01:54:00Z</dcterms:modified>
</cp:coreProperties>
</file>